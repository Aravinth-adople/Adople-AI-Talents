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396" w:rsidRDefault="006770EF" w:rsidP="00950B55">
      <w:pPr>
        <w:spacing w:line="360" w:lineRule="auto"/>
        <w:rPr>
          <w:rFonts w:ascii="Times New Roman" w:eastAsia="Times New Roman" w:hAnsi="Times New Roman"/>
          <w:noProof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4295775</wp:posOffset>
            </wp:positionH>
            <wp:positionV relativeFrom="margin">
              <wp:posOffset>276225</wp:posOffset>
            </wp:positionV>
            <wp:extent cx="1257300" cy="1619250"/>
            <wp:effectExtent l="19050" t="0" r="0" b="0"/>
            <wp:wrapSquare wrapText="bothSides"/>
            <wp:docPr id="2" name="Picture 0" descr="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467B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="006D467B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="006D467B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="006D467B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="00617396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="00D675F3" w:rsidRPr="004B20B9">
        <w:rPr>
          <w:rFonts w:ascii="Times New Roman" w:eastAsia="Times New Roman" w:hAnsi="Times New Roman"/>
          <w:b/>
          <w:bCs/>
          <w:sz w:val="28"/>
          <w:szCs w:val="24"/>
          <w:u w:val="single"/>
        </w:rPr>
        <w:t>RESUME</w:t>
      </w:r>
      <w:r w:rsidR="00617396">
        <w:rPr>
          <w:rFonts w:ascii="Times New Roman" w:eastAsia="Times New Roman" w:hAnsi="Times New Roman"/>
          <w:noProof/>
          <w:sz w:val="24"/>
          <w:szCs w:val="24"/>
        </w:rPr>
        <w:tab/>
      </w:r>
      <w:r w:rsidR="00617396">
        <w:rPr>
          <w:rFonts w:ascii="Times New Roman" w:eastAsia="Times New Roman" w:hAnsi="Times New Roman"/>
          <w:noProof/>
          <w:sz w:val="24"/>
          <w:szCs w:val="24"/>
        </w:rPr>
        <w:tab/>
      </w:r>
      <w:r w:rsidR="00617396">
        <w:rPr>
          <w:rFonts w:ascii="Times New Roman" w:eastAsia="Times New Roman" w:hAnsi="Times New Roman"/>
          <w:noProof/>
          <w:sz w:val="24"/>
          <w:szCs w:val="24"/>
        </w:rPr>
        <w:tab/>
      </w:r>
      <w:r w:rsidR="00617396">
        <w:rPr>
          <w:rFonts w:ascii="Times New Roman" w:eastAsia="Times New Roman" w:hAnsi="Times New Roman"/>
          <w:noProof/>
          <w:sz w:val="24"/>
          <w:szCs w:val="24"/>
        </w:rPr>
        <w:tab/>
      </w:r>
      <w:r w:rsidR="00617396">
        <w:rPr>
          <w:rFonts w:ascii="Times New Roman" w:eastAsia="Times New Roman" w:hAnsi="Times New Roman"/>
          <w:noProof/>
          <w:sz w:val="24"/>
          <w:szCs w:val="24"/>
        </w:rPr>
        <w:tab/>
      </w:r>
    </w:p>
    <w:p w:rsidR="00542207" w:rsidRPr="007F60DE" w:rsidRDefault="00542207" w:rsidP="00950B55">
      <w:pPr>
        <w:spacing w:line="360" w:lineRule="auto"/>
        <w:rPr>
          <w:rFonts w:ascii="Times New Roman" w:eastAsia="Times New Roman" w:hAnsi="Times New Roman"/>
          <w:b/>
          <w:noProof/>
          <w:sz w:val="24"/>
          <w:szCs w:val="24"/>
        </w:rPr>
      </w:pPr>
      <w:r w:rsidRPr="007F60DE">
        <w:rPr>
          <w:rFonts w:ascii="Times New Roman" w:eastAsia="Times New Roman" w:hAnsi="Times New Roman"/>
          <w:b/>
          <w:noProof/>
          <w:sz w:val="24"/>
          <w:szCs w:val="24"/>
        </w:rPr>
        <w:t>J.SATHISHKUMAR</w:t>
      </w:r>
    </w:p>
    <w:p w:rsidR="00542207" w:rsidRDefault="000D24B9" w:rsidP="00950B55">
      <w:pPr>
        <w:spacing w:line="360" w:lineRule="auto"/>
        <w:rPr>
          <w:rFonts w:ascii="Times New Roman" w:eastAsia="Times New Roman" w:hAnsi="Times New Roman"/>
          <w:noProof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t>383/5,</w:t>
      </w:r>
      <w:r w:rsidR="007F60DE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sz w:val="24"/>
          <w:szCs w:val="24"/>
        </w:rPr>
        <w:t>SALEM ROAD</w:t>
      </w:r>
    </w:p>
    <w:p w:rsidR="00542207" w:rsidRDefault="00542207" w:rsidP="00950B55">
      <w:pPr>
        <w:spacing w:line="360" w:lineRule="auto"/>
        <w:rPr>
          <w:rFonts w:ascii="Times New Roman" w:eastAsia="Times New Roman" w:hAnsi="Times New Roman"/>
          <w:noProof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t>TIRUCHENGODE(TK)</w:t>
      </w:r>
    </w:p>
    <w:p w:rsidR="003305AA" w:rsidRDefault="00542207" w:rsidP="00950B55">
      <w:pPr>
        <w:spacing w:line="360" w:lineRule="auto"/>
        <w:rPr>
          <w:rFonts w:ascii="Times New Roman" w:eastAsia="Times New Roman" w:hAnsi="Times New Roman"/>
          <w:noProof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t>NAMAKKAL(DT)</w:t>
      </w:r>
      <w:r w:rsidR="00B26ED5">
        <w:rPr>
          <w:rFonts w:ascii="Times New Roman" w:eastAsia="Times New Roman" w:hAnsi="Times New Roman"/>
          <w:noProof/>
          <w:sz w:val="24"/>
          <w:szCs w:val="24"/>
        </w:rPr>
        <w:t xml:space="preserve"> - 637211.</w:t>
      </w:r>
      <w:r w:rsidR="007D623A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                        </w:t>
      </w:r>
    </w:p>
    <w:p w:rsidR="00542207" w:rsidRDefault="007D623A" w:rsidP="00950B55">
      <w:pPr>
        <w:spacing w:line="360" w:lineRule="auto"/>
        <w:rPr>
          <w:rFonts w:ascii="Times New Roman" w:eastAsia="Times New Roman" w:hAnsi="Times New Roman"/>
          <w:noProof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t>Cell: 9698184198</w:t>
      </w:r>
    </w:p>
    <w:p w:rsidR="00A27FC7" w:rsidRDefault="00A27FC7" w:rsidP="00950B55">
      <w:pPr>
        <w:spacing w:line="360" w:lineRule="auto"/>
        <w:rPr>
          <w:rFonts w:ascii="Times New Roman" w:eastAsia="Times New Roman" w:hAnsi="Times New Roman"/>
          <w:noProof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t>E.mail Id: jsathishkumar1991@gmail.com</w:t>
      </w:r>
    </w:p>
    <w:p w:rsidR="00FB2B9A" w:rsidRPr="00BB291D" w:rsidRDefault="00FB2B9A">
      <w:pPr>
        <w:spacing w:line="240" w:lineRule="auto"/>
        <w:rPr>
          <w:rFonts w:ascii="Times New Roman" w:eastAsia="Times New Roman" w:hAnsi="Times New Roman"/>
          <w:b/>
          <w:bCs/>
          <w:sz w:val="26"/>
          <w:szCs w:val="24"/>
          <w:u w:val="single"/>
        </w:rPr>
      </w:pPr>
      <w:r w:rsidRPr="00BB291D">
        <w:rPr>
          <w:rFonts w:ascii="Times New Roman" w:eastAsia="Times New Roman" w:hAnsi="Times New Roman"/>
          <w:b/>
          <w:bCs/>
          <w:sz w:val="26"/>
          <w:szCs w:val="24"/>
          <w:u w:val="single"/>
        </w:rPr>
        <w:t>CAREER OBJECTIVE:</w:t>
      </w:r>
    </w:p>
    <w:p w:rsidR="00FB2B9A" w:rsidRDefault="00FB2B9A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  <w:u w:val="single"/>
        </w:rPr>
      </w:pPr>
    </w:p>
    <w:p w:rsidR="00542207" w:rsidRPr="00542207" w:rsidRDefault="00542207" w:rsidP="00EE429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2207">
        <w:rPr>
          <w:rFonts w:ascii="Times New Roman" w:hAnsi="Times New Roman" w:cs="Times New Roman"/>
          <w:sz w:val="24"/>
          <w:szCs w:val="24"/>
        </w:rPr>
        <w:t>To work in a globally competitive environment on challenging assignments that shall yield the twin benefits of the job satisfaction and a steady-paced professional growth.</w:t>
      </w:r>
    </w:p>
    <w:p w:rsidR="00FB2B9A" w:rsidRPr="00BB291D" w:rsidRDefault="00CB1068">
      <w:pPr>
        <w:spacing w:line="240" w:lineRule="auto"/>
        <w:rPr>
          <w:rFonts w:ascii="Times New Roman" w:eastAsia="Times New Roman" w:hAnsi="Times New Roman"/>
          <w:b/>
          <w:bCs/>
          <w:sz w:val="26"/>
          <w:szCs w:val="24"/>
          <w:u w:val="single"/>
        </w:rPr>
      </w:pPr>
      <w:r w:rsidRPr="00BB291D">
        <w:rPr>
          <w:rFonts w:ascii="Times New Roman" w:eastAsia="Times New Roman" w:hAnsi="Times New Roman"/>
          <w:b/>
          <w:bCs/>
          <w:sz w:val="26"/>
          <w:szCs w:val="24"/>
          <w:u w:val="single"/>
        </w:rPr>
        <w:t>EDUCATIONAL QUALIFICATION</w:t>
      </w:r>
      <w:r w:rsidR="00FB2B9A" w:rsidRPr="00BB291D">
        <w:rPr>
          <w:rFonts w:ascii="Times New Roman" w:eastAsia="Times New Roman" w:hAnsi="Times New Roman"/>
          <w:b/>
          <w:bCs/>
          <w:sz w:val="26"/>
          <w:szCs w:val="24"/>
          <w:u w:val="single"/>
        </w:rPr>
        <w:t>:</w:t>
      </w:r>
    </w:p>
    <w:p w:rsidR="00FB2B9A" w:rsidRDefault="00FB2B9A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Look w:val="0000"/>
      </w:tblPr>
      <w:tblGrid>
        <w:gridCol w:w="1297"/>
        <w:gridCol w:w="1420"/>
        <w:gridCol w:w="3254"/>
        <w:gridCol w:w="1706"/>
        <w:gridCol w:w="1208"/>
      </w:tblGrid>
      <w:tr w:rsidR="00FB2B9A" w:rsidTr="00D30C3B">
        <w:trPr>
          <w:trHeight w:val="583"/>
        </w:trPr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4E76" w:rsidRPr="00BB291D" w:rsidRDefault="00724E76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FB2B9A" w:rsidRPr="00BB291D" w:rsidRDefault="00FB2B9A">
            <w:pPr>
              <w:spacing w:line="240" w:lineRule="auto"/>
              <w:jc w:val="center"/>
            </w:pPr>
            <w:r w:rsidRPr="00BB291D">
              <w:rPr>
                <w:rFonts w:ascii="Times New Roman" w:eastAsia="Times New Roman" w:hAnsi="Times New Roman"/>
                <w:bCs/>
                <w:sz w:val="24"/>
                <w:szCs w:val="24"/>
              </w:rPr>
              <w:t>Course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4E76" w:rsidRPr="00BB291D" w:rsidRDefault="00724E76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FB2B9A" w:rsidRPr="00BB291D" w:rsidRDefault="00FB2B9A">
            <w:pPr>
              <w:spacing w:line="240" w:lineRule="auto"/>
              <w:jc w:val="center"/>
            </w:pPr>
            <w:r w:rsidRPr="00BB291D">
              <w:rPr>
                <w:rFonts w:ascii="Times New Roman" w:eastAsia="Times New Roman" w:hAnsi="Times New Roman"/>
                <w:bCs/>
                <w:sz w:val="24"/>
                <w:szCs w:val="24"/>
              </w:rPr>
              <w:t>University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4E76" w:rsidRPr="00BB291D" w:rsidRDefault="00724E76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FB2B9A" w:rsidRPr="00BB291D" w:rsidRDefault="00FB2B9A">
            <w:pPr>
              <w:spacing w:line="240" w:lineRule="auto"/>
              <w:jc w:val="center"/>
            </w:pPr>
            <w:r w:rsidRPr="00BB291D">
              <w:rPr>
                <w:rFonts w:ascii="Times New Roman" w:eastAsia="Times New Roman" w:hAnsi="Times New Roman"/>
                <w:bCs/>
                <w:sz w:val="24"/>
                <w:szCs w:val="24"/>
              </w:rPr>
              <w:t>Institution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2B9A" w:rsidRPr="00BB291D" w:rsidRDefault="00FB2B9A">
            <w:pPr>
              <w:spacing w:line="240" w:lineRule="auto"/>
              <w:jc w:val="center"/>
            </w:pPr>
            <w:r w:rsidRPr="00BB291D">
              <w:rPr>
                <w:rFonts w:ascii="Times New Roman" w:eastAsia="Times New Roman" w:hAnsi="Times New Roman"/>
                <w:bCs/>
                <w:sz w:val="24"/>
                <w:szCs w:val="24"/>
              </w:rPr>
              <w:t>Over All Percentage (%)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2B9A" w:rsidRPr="00BB291D" w:rsidRDefault="00FB2B9A">
            <w:pPr>
              <w:spacing w:line="240" w:lineRule="auto"/>
              <w:jc w:val="center"/>
            </w:pPr>
            <w:r w:rsidRPr="00BB291D">
              <w:rPr>
                <w:rFonts w:ascii="Times New Roman" w:eastAsia="Times New Roman" w:hAnsi="Times New Roman"/>
                <w:bCs/>
                <w:sz w:val="24"/>
                <w:szCs w:val="24"/>
              </w:rPr>
              <w:t>Year of Passing</w:t>
            </w:r>
          </w:p>
        </w:tc>
      </w:tr>
      <w:tr w:rsidR="00716D4B" w:rsidTr="00D30C3B">
        <w:trPr>
          <w:trHeight w:val="1150"/>
        </w:trPr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16D4B" w:rsidRDefault="00716D4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MBA</w:t>
            </w:r>
          </w:p>
          <w:p w:rsidR="00170590" w:rsidRDefault="00716D4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(Marketing</w:t>
            </w:r>
          </w:p>
          <w:p w:rsidR="00716D4B" w:rsidRDefault="00716D4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&amp;</w:t>
            </w:r>
          </w:p>
          <w:p w:rsidR="00716D4B" w:rsidRDefault="00716D4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Finance)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6D4B" w:rsidRDefault="00716D4B" w:rsidP="00716D4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16D4B" w:rsidRPr="008A7F6C" w:rsidRDefault="00716D4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Anna University</w:t>
            </w:r>
          </w:p>
          <w:p w:rsidR="00716D4B" w:rsidRDefault="00716D4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Chennai.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0C3B" w:rsidRDefault="00D30C3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16D4B" w:rsidRDefault="00716D4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Vidyaa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Vikas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College of Engineering and Technology,</w:t>
            </w:r>
          </w:p>
          <w:p w:rsidR="00716D4B" w:rsidRPr="00724E76" w:rsidRDefault="00170590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10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Tiruchen</w:t>
            </w:r>
            <w:r w:rsidR="00716D4B">
              <w:rPr>
                <w:rFonts w:ascii="Times New Roman" w:eastAsia="Times New Roman" w:hAnsi="Times New Roman"/>
                <w:sz w:val="24"/>
                <w:szCs w:val="24"/>
              </w:rPr>
              <w:t>gode</w:t>
            </w:r>
            <w:proofErr w:type="spellEnd"/>
            <w:r w:rsidR="00716D4B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6D4B" w:rsidRDefault="00716D4B" w:rsidP="008A7F6C">
            <w:pPr>
              <w:spacing w:line="240" w:lineRule="auto"/>
              <w:jc w:val="center"/>
            </w:pPr>
          </w:p>
          <w:p w:rsidR="00716D4B" w:rsidRDefault="00716D4B" w:rsidP="008A7F6C">
            <w:pPr>
              <w:spacing w:line="240" w:lineRule="auto"/>
              <w:jc w:val="center"/>
            </w:pPr>
          </w:p>
          <w:p w:rsidR="00716D4B" w:rsidRDefault="00D30C3B" w:rsidP="00D30C3B">
            <w:pPr>
              <w:spacing w:line="240" w:lineRule="auto"/>
              <w:jc w:val="center"/>
            </w:pPr>
            <w:r>
              <w:t>7</w:t>
            </w:r>
            <w:r w:rsidR="002F3F1C">
              <w:t>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16D4B" w:rsidRDefault="00716D4B" w:rsidP="008A7F6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2015</w:t>
            </w:r>
          </w:p>
        </w:tc>
      </w:tr>
      <w:tr w:rsidR="008A7F6C" w:rsidTr="00D30C3B">
        <w:trPr>
          <w:trHeight w:val="853"/>
        </w:trPr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A7F6C" w:rsidRPr="008A7F6C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B.E(ECE)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7F6C" w:rsidRPr="008A7F6C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Anna</w:t>
            </w:r>
            <w:r w:rsidR="004421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University</w:t>
            </w:r>
          </w:p>
          <w:p w:rsidR="008A7F6C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Chennai.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7F6C" w:rsidRPr="008A7F6C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Mahendra</w:t>
            </w:r>
            <w:proofErr w:type="spellEnd"/>
          </w:p>
          <w:p w:rsidR="00170590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Engineering College</w:t>
            </w:r>
            <w:r w:rsidR="00870B6B">
              <w:rPr>
                <w:rFonts w:ascii="Times New Roman" w:eastAsia="Times New Roman" w:hAnsi="Times New Roman"/>
                <w:sz w:val="24"/>
                <w:szCs w:val="24"/>
              </w:rPr>
              <w:t>,</w:t>
            </w:r>
          </w:p>
          <w:p w:rsidR="008A7F6C" w:rsidRDefault="00870B6B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Tiruchengode</w:t>
            </w:r>
            <w:proofErr w:type="spellEnd"/>
            <w:r w:rsidR="00170590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4E76" w:rsidRDefault="00724E76" w:rsidP="008A7F6C">
            <w:pPr>
              <w:spacing w:line="240" w:lineRule="auto"/>
              <w:jc w:val="center"/>
            </w:pPr>
          </w:p>
          <w:p w:rsidR="006D467B" w:rsidRDefault="007E6310" w:rsidP="00D30C3B">
            <w:pPr>
              <w:spacing w:line="240" w:lineRule="auto"/>
              <w:jc w:val="center"/>
            </w:pPr>
            <w:r>
              <w:t>7</w:t>
            </w:r>
            <w:r w:rsidR="002F3F1C">
              <w:t>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A7F6C" w:rsidRPr="008A7F6C" w:rsidRDefault="008A7F6C" w:rsidP="008A7F6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201</w:t>
            </w:r>
            <w:r w:rsidR="00724E7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8A7F6C" w:rsidTr="00D30C3B">
        <w:trPr>
          <w:trHeight w:val="880"/>
        </w:trPr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A7F6C" w:rsidRPr="008A7F6C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+2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59E6" w:rsidRDefault="001859E6" w:rsidP="00D30C3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170590" w:rsidRDefault="00170590" w:rsidP="00D30C3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1859E6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State Board</w:t>
            </w:r>
          </w:p>
          <w:p w:rsidR="008A7F6C" w:rsidRPr="008A7F6C" w:rsidRDefault="008A7F6C" w:rsidP="00D30C3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802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7F6C">
              <w:rPr>
                <w:rFonts w:ascii="Times New Roman" w:eastAsia="Times New Roman" w:hAnsi="Times New Roman"/>
                <w:sz w:val="24"/>
                <w:szCs w:val="24"/>
              </w:rPr>
              <w:t>St.Antony’s.Hr.Sec</w:t>
            </w:r>
            <w:proofErr w:type="spellEnd"/>
            <w:r w:rsidRPr="008A7F6C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542207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7F6C">
              <w:rPr>
                <w:rFonts w:ascii="Times New Roman" w:eastAsia="Times New Roman" w:hAnsi="Times New Roman"/>
                <w:sz w:val="24"/>
                <w:szCs w:val="24"/>
              </w:rPr>
              <w:t>School</w:t>
            </w:r>
            <w:r w:rsidR="002054A6">
              <w:rPr>
                <w:rFonts w:ascii="Times New Roman" w:eastAsia="Times New Roman" w:hAnsi="Times New Roman"/>
                <w:sz w:val="24"/>
                <w:szCs w:val="24"/>
              </w:rPr>
              <w:t>,</w:t>
            </w:r>
          </w:p>
          <w:p w:rsidR="002054A6" w:rsidRPr="008A7F6C" w:rsidRDefault="002054A6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Tiruchengode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7F6C" w:rsidRDefault="008A7F6C" w:rsidP="00D30C3B">
            <w:pPr>
              <w:spacing w:line="240" w:lineRule="auto"/>
              <w:jc w:val="center"/>
            </w:pPr>
          </w:p>
          <w:p w:rsidR="008A7F6C" w:rsidRPr="008A7F6C" w:rsidRDefault="001343F0" w:rsidP="00D30C3B">
            <w:pPr>
              <w:spacing w:line="240" w:lineRule="auto"/>
              <w:jc w:val="center"/>
            </w:pPr>
            <w:r>
              <w:t>84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A7F6C" w:rsidRPr="008A7F6C" w:rsidRDefault="008A7F6C" w:rsidP="008A7F6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7F6C">
              <w:rPr>
                <w:rFonts w:ascii="Times New Roman" w:eastAsia="Times New Roman" w:hAnsi="Times New Roman"/>
                <w:sz w:val="24"/>
                <w:szCs w:val="24"/>
              </w:rPr>
              <w:t>2009</w:t>
            </w:r>
          </w:p>
        </w:tc>
      </w:tr>
      <w:tr w:rsidR="008A7F6C" w:rsidTr="00D30C3B">
        <w:trPr>
          <w:trHeight w:val="565"/>
        </w:trPr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A7F6C" w:rsidRPr="008A7F6C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SSLC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59E6" w:rsidRDefault="001859E6" w:rsidP="008A7F6C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1859E6" w:rsidRDefault="008A7F6C" w:rsidP="00D30C3B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State Board</w:t>
            </w:r>
          </w:p>
          <w:p w:rsidR="008A7F6C" w:rsidRPr="008A7F6C" w:rsidRDefault="008A7F6C" w:rsidP="008A7F6C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802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7F6C">
              <w:rPr>
                <w:rFonts w:ascii="Times New Roman" w:eastAsia="Times New Roman" w:hAnsi="Times New Roman"/>
                <w:sz w:val="24"/>
                <w:szCs w:val="24"/>
              </w:rPr>
              <w:t>St.Antony’s.Hr.Sec</w:t>
            </w:r>
            <w:proofErr w:type="spellEnd"/>
            <w:r w:rsidRPr="008A7F6C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8A7F6C" w:rsidRPr="008A7F6C" w:rsidRDefault="008A7F6C" w:rsidP="00D30C3B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7F6C">
              <w:rPr>
                <w:rFonts w:ascii="Times New Roman" w:eastAsia="Times New Roman" w:hAnsi="Times New Roman"/>
                <w:sz w:val="24"/>
                <w:szCs w:val="24"/>
              </w:rPr>
              <w:t>School</w:t>
            </w:r>
            <w:r w:rsidR="002054A6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="002054A6">
              <w:rPr>
                <w:rFonts w:ascii="Times New Roman" w:eastAsia="Times New Roman" w:hAnsi="Times New Roman"/>
                <w:sz w:val="24"/>
                <w:szCs w:val="24"/>
              </w:rPr>
              <w:t>Tiruchengode</w:t>
            </w:r>
            <w:proofErr w:type="spellEnd"/>
            <w:r w:rsidR="002054A6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7F6C" w:rsidRDefault="008A7F6C" w:rsidP="008A7F6C">
            <w:pPr>
              <w:spacing w:line="240" w:lineRule="auto"/>
              <w:jc w:val="center"/>
            </w:pPr>
          </w:p>
          <w:p w:rsidR="008A7F6C" w:rsidRPr="008A7F6C" w:rsidRDefault="001343F0" w:rsidP="00D30C3B">
            <w:pPr>
              <w:spacing w:line="240" w:lineRule="auto"/>
              <w:jc w:val="center"/>
            </w:pPr>
            <w:r>
              <w:t>84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A7F6C" w:rsidRPr="008A7F6C" w:rsidRDefault="008A7F6C" w:rsidP="008A7F6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2007</w:t>
            </w:r>
          </w:p>
        </w:tc>
      </w:tr>
    </w:tbl>
    <w:p w:rsidR="00805288" w:rsidRDefault="00805288">
      <w:pPr>
        <w:spacing w:line="360" w:lineRule="auto"/>
      </w:pPr>
    </w:p>
    <w:p w:rsidR="0062170B" w:rsidRDefault="0062170B" w:rsidP="0062170B">
      <w:pPr>
        <w:spacing w:line="360" w:lineRule="auto"/>
        <w:rPr>
          <w:rFonts w:ascii="Times New Roman" w:eastAsia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u w:val="single"/>
        </w:rPr>
        <w:t>CERTIFICATE COURSES</w:t>
      </w:r>
      <w:r w:rsidR="00F143B0">
        <w:rPr>
          <w:rFonts w:ascii="Times New Roman" w:eastAsia="Times New Roman" w:hAnsi="Times New Roman"/>
          <w:b/>
          <w:bCs/>
          <w:sz w:val="24"/>
          <w:szCs w:val="24"/>
          <w:u w:val="single"/>
        </w:rPr>
        <w:t>:</w:t>
      </w:r>
    </w:p>
    <w:p w:rsidR="001420BA" w:rsidRDefault="0062170B" w:rsidP="0062170B">
      <w:pPr>
        <w:pStyle w:val="ListParagraph"/>
        <w:numPr>
          <w:ilvl w:val="0"/>
          <w:numId w:val="16"/>
        </w:numPr>
        <w:tabs>
          <w:tab w:val="left" w:pos="720"/>
        </w:tabs>
        <w:spacing w:line="360" w:lineRule="auto"/>
        <w:ind w:left="720"/>
        <w:rPr>
          <w:rFonts w:ascii="Times New Roman" w:eastAsia="Times New Roman" w:hAnsi="Times New Roman"/>
          <w:bCs/>
          <w:sz w:val="24"/>
          <w:szCs w:val="24"/>
        </w:rPr>
      </w:pPr>
      <w:r w:rsidRPr="0062170B">
        <w:rPr>
          <w:rFonts w:ascii="Times New Roman" w:eastAsia="Times New Roman" w:hAnsi="Times New Roman"/>
          <w:bCs/>
          <w:sz w:val="24"/>
          <w:szCs w:val="24"/>
        </w:rPr>
        <w:t>DTP</w:t>
      </w:r>
      <w:r w:rsidR="00F77229">
        <w:rPr>
          <w:rFonts w:ascii="Times New Roman" w:eastAsia="Times New Roman" w:hAnsi="Times New Roman"/>
          <w:bCs/>
          <w:sz w:val="24"/>
          <w:szCs w:val="24"/>
        </w:rPr>
        <w:t xml:space="preserve"> – </w:t>
      </w:r>
      <w:proofErr w:type="spellStart"/>
      <w:r w:rsidR="00F77229">
        <w:rPr>
          <w:rFonts w:ascii="Times New Roman" w:eastAsia="Times New Roman" w:hAnsi="Times New Roman"/>
          <w:bCs/>
          <w:sz w:val="24"/>
          <w:szCs w:val="24"/>
        </w:rPr>
        <w:t>Diplomo</w:t>
      </w:r>
      <w:proofErr w:type="spellEnd"/>
      <w:r w:rsidR="00F77229">
        <w:rPr>
          <w:rFonts w:ascii="Times New Roman" w:eastAsia="Times New Roman" w:hAnsi="Times New Roman"/>
          <w:bCs/>
          <w:sz w:val="24"/>
          <w:szCs w:val="24"/>
        </w:rPr>
        <w:t xml:space="preserve"> in Desktop Publishing </w:t>
      </w:r>
    </w:p>
    <w:p w:rsidR="0062170B" w:rsidRDefault="00131BD1" w:rsidP="0062170B">
      <w:pPr>
        <w:pStyle w:val="ListParagraph"/>
        <w:numPr>
          <w:ilvl w:val="0"/>
          <w:numId w:val="16"/>
        </w:numPr>
        <w:tabs>
          <w:tab w:val="left" w:pos="720"/>
        </w:tabs>
        <w:spacing w:line="360" w:lineRule="auto"/>
        <w:ind w:left="720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DCA(Diploma in Computer Application)</w:t>
      </w:r>
    </w:p>
    <w:p w:rsidR="006453CE" w:rsidRDefault="006453CE" w:rsidP="0062170B">
      <w:pPr>
        <w:pStyle w:val="ListParagraph"/>
        <w:numPr>
          <w:ilvl w:val="0"/>
          <w:numId w:val="16"/>
        </w:numPr>
        <w:tabs>
          <w:tab w:val="left" w:pos="720"/>
        </w:tabs>
        <w:spacing w:line="360" w:lineRule="auto"/>
        <w:ind w:left="720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TALLY 9.0</w:t>
      </w:r>
    </w:p>
    <w:p w:rsidR="00CD7CE3" w:rsidRPr="0062170B" w:rsidRDefault="00CD7CE3" w:rsidP="00CD7CE3">
      <w:pPr>
        <w:pStyle w:val="ListParagraph"/>
        <w:tabs>
          <w:tab w:val="left" w:pos="720"/>
        </w:tabs>
        <w:spacing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:rsidR="00FB2B9A" w:rsidRDefault="009603F5" w:rsidP="00B157F8">
      <w:pPr>
        <w:spacing w:line="36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  <w:u w:val="single"/>
        </w:rPr>
        <w:t>COMPUTER SKILLS</w:t>
      </w:r>
      <w:r w:rsidR="00FB2B9A">
        <w:rPr>
          <w:rFonts w:ascii="Times New Roman" w:eastAsia="Times New Roman" w:hAnsi="Times New Roman"/>
          <w:b/>
          <w:bCs/>
          <w:sz w:val="24"/>
          <w:szCs w:val="24"/>
          <w:u w:val="single"/>
        </w:rPr>
        <w:t>:</w:t>
      </w:r>
    </w:p>
    <w:p w:rsidR="00FB2B9A" w:rsidRDefault="00FB2B9A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Software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Packages :</w:t>
      </w:r>
      <w:proofErr w:type="gramEnd"/>
      <w:r w:rsidR="00CF5948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Adobe Photoshop, MS Office.</w:t>
      </w:r>
    </w:p>
    <w:p w:rsidR="00CD7CE3" w:rsidRDefault="00CD7CE3" w:rsidP="000F44F6">
      <w:pPr>
        <w:spacing w:line="36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u w:val="single"/>
        </w:rPr>
      </w:pPr>
    </w:p>
    <w:p w:rsidR="00CE2518" w:rsidRDefault="00CE2518" w:rsidP="00197743">
      <w:pPr>
        <w:spacing w:line="36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u w:val="single"/>
        </w:rPr>
        <w:lastRenderedPageBreak/>
        <w:t xml:space="preserve">Work </w:t>
      </w:r>
      <w:proofErr w:type="gramStart"/>
      <w:r>
        <w:rPr>
          <w:rFonts w:ascii="Times New Roman" w:eastAsia="Times New Roman" w:hAnsi="Times New Roman"/>
          <w:b/>
          <w:bCs/>
          <w:sz w:val="24"/>
          <w:szCs w:val="24"/>
          <w:u w:val="single"/>
        </w:rPr>
        <w:t>Experience :</w:t>
      </w:r>
      <w:proofErr w:type="gramEnd"/>
    </w:p>
    <w:p w:rsidR="008F47C9" w:rsidRPr="005A58F9" w:rsidRDefault="00CE2518" w:rsidP="000F4033">
      <w:pPr>
        <w:pStyle w:val="ListParagraph"/>
        <w:numPr>
          <w:ilvl w:val="0"/>
          <w:numId w:val="21"/>
        </w:numPr>
        <w:spacing w:line="360" w:lineRule="auto"/>
        <w:jc w:val="both"/>
      </w:pPr>
      <w:r>
        <w:t>I have been working in Marketing</w:t>
      </w:r>
      <w:r w:rsidR="001B60F6">
        <w:t xml:space="preserve"> executive</w:t>
      </w:r>
      <w:r>
        <w:t xml:space="preserve"> </w:t>
      </w:r>
      <w:r w:rsidR="006A0C72">
        <w:t xml:space="preserve">during </w:t>
      </w:r>
      <w:r w:rsidR="007B4134">
        <w:t>(09.05.2016 to 04.10.2017</w:t>
      </w:r>
      <w:r w:rsidR="001B60F6">
        <w:t xml:space="preserve">) at </w:t>
      </w:r>
      <w:proofErr w:type="spellStart"/>
      <w:r w:rsidR="001B60F6" w:rsidRPr="000F4033">
        <w:rPr>
          <w:b/>
          <w:bCs/>
        </w:rPr>
        <w:t>Karur</w:t>
      </w:r>
      <w:proofErr w:type="spellEnd"/>
      <w:r w:rsidR="001B60F6" w:rsidRPr="000F4033">
        <w:rPr>
          <w:b/>
          <w:bCs/>
        </w:rPr>
        <w:t xml:space="preserve"> </w:t>
      </w:r>
      <w:proofErr w:type="spellStart"/>
      <w:r w:rsidR="001B60F6" w:rsidRPr="000F4033">
        <w:rPr>
          <w:b/>
          <w:bCs/>
        </w:rPr>
        <w:t>Vysya</w:t>
      </w:r>
      <w:proofErr w:type="spellEnd"/>
      <w:r w:rsidR="001B60F6" w:rsidRPr="000F4033">
        <w:rPr>
          <w:b/>
          <w:bCs/>
        </w:rPr>
        <w:t xml:space="preserve"> Bank</w:t>
      </w:r>
      <w:r w:rsidR="005A58F9" w:rsidRPr="000F4033">
        <w:rPr>
          <w:b/>
          <w:bCs/>
        </w:rPr>
        <w:t xml:space="preserve"> </w:t>
      </w:r>
    </w:p>
    <w:p w:rsidR="005A58F9" w:rsidRPr="000F4033" w:rsidRDefault="005A58F9" w:rsidP="005A58F9">
      <w:pPr>
        <w:spacing w:line="360" w:lineRule="auto"/>
        <w:jc w:val="both"/>
        <w:rPr>
          <w:b/>
          <w:bCs/>
        </w:rPr>
      </w:pPr>
      <w:r w:rsidRPr="000F4033">
        <w:rPr>
          <w:b/>
          <w:bCs/>
        </w:rPr>
        <w:t xml:space="preserve">Roles: </w:t>
      </w:r>
    </w:p>
    <w:p w:rsidR="005A58F9" w:rsidRDefault="005A58F9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r>
        <w:t xml:space="preserve">I worked the bank account opening </w:t>
      </w:r>
      <w:r w:rsidR="00167DFC">
        <w:t xml:space="preserve">forms and </w:t>
      </w:r>
      <w:r>
        <w:t>application (saving, current, FD, RD)</w:t>
      </w:r>
    </w:p>
    <w:p w:rsidR="00167DFC" w:rsidRDefault="00167DFC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r>
        <w:t xml:space="preserve">Helpdesk work for spoke to the customer to sell the banking products. </w:t>
      </w:r>
    </w:p>
    <w:p w:rsidR="008F47C9" w:rsidRDefault="00DF08C6" w:rsidP="000F4033">
      <w:pPr>
        <w:pStyle w:val="ListParagraph"/>
        <w:numPr>
          <w:ilvl w:val="0"/>
          <w:numId w:val="21"/>
        </w:numPr>
        <w:spacing w:line="360" w:lineRule="auto"/>
        <w:jc w:val="both"/>
      </w:pPr>
      <w:proofErr w:type="spellStart"/>
      <w:r w:rsidRPr="000F4033">
        <w:rPr>
          <w:b/>
          <w:bCs/>
        </w:rPr>
        <w:t>Adithya</w:t>
      </w:r>
      <w:proofErr w:type="spellEnd"/>
      <w:r w:rsidRPr="000F4033">
        <w:rPr>
          <w:b/>
          <w:bCs/>
        </w:rPr>
        <w:t xml:space="preserve"> </w:t>
      </w:r>
      <w:proofErr w:type="spellStart"/>
      <w:r w:rsidRPr="000F4033">
        <w:rPr>
          <w:b/>
          <w:bCs/>
        </w:rPr>
        <w:t>birla</w:t>
      </w:r>
      <w:proofErr w:type="spellEnd"/>
      <w:r w:rsidRPr="000F4033">
        <w:rPr>
          <w:b/>
          <w:bCs/>
        </w:rPr>
        <w:t xml:space="preserve"> sun life insurance</w:t>
      </w:r>
      <w:r>
        <w:t xml:space="preserve"> tie up with </w:t>
      </w:r>
      <w:r w:rsidRPr="000F4033">
        <w:rPr>
          <w:b/>
          <w:bCs/>
        </w:rPr>
        <w:t>HDFC</w:t>
      </w:r>
      <w:r>
        <w:t xml:space="preserve"> bank(08.05.2018 to 19.08.2019)</w:t>
      </w:r>
      <w:r w:rsidR="00CE2518">
        <w:t xml:space="preserve"> </w:t>
      </w:r>
    </w:p>
    <w:p w:rsidR="005A58F9" w:rsidRPr="000F4033" w:rsidRDefault="005A58F9" w:rsidP="005A58F9">
      <w:pPr>
        <w:spacing w:line="360" w:lineRule="auto"/>
        <w:jc w:val="both"/>
        <w:rPr>
          <w:b/>
          <w:bCs/>
        </w:rPr>
      </w:pPr>
      <w:r w:rsidRPr="000F4033">
        <w:rPr>
          <w:b/>
          <w:bCs/>
        </w:rPr>
        <w:t>Roles:</w:t>
      </w:r>
    </w:p>
    <w:p w:rsidR="005A58F9" w:rsidRDefault="005A58F9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r>
        <w:t>I spoke to the customer and selling the insurance products as well as build the relationship between the customer and bank staffs.</w:t>
      </w:r>
    </w:p>
    <w:p w:rsidR="00CB0AF2" w:rsidRDefault="00347A9B" w:rsidP="000F4033">
      <w:pPr>
        <w:pStyle w:val="ListParagraph"/>
        <w:numPr>
          <w:ilvl w:val="0"/>
          <w:numId w:val="21"/>
        </w:numPr>
        <w:spacing w:line="360" w:lineRule="auto"/>
        <w:jc w:val="both"/>
      </w:pPr>
      <w:r w:rsidRPr="000F4033">
        <w:rPr>
          <w:b/>
          <w:bCs/>
        </w:rPr>
        <w:t>AXIS BANK</w:t>
      </w:r>
      <w:r>
        <w:t xml:space="preserve"> as </w:t>
      </w:r>
      <w:proofErr w:type="gramStart"/>
      <w:r>
        <w:t>a</w:t>
      </w:r>
      <w:proofErr w:type="gramEnd"/>
      <w:r>
        <w:t xml:space="preserve"> ass</w:t>
      </w:r>
      <w:r w:rsidR="00437485">
        <w:t xml:space="preserve">istant manager for the period </w:t>
      </w:r>
      <w:r w:rsidR="00F56130">
        <w:t>27</w:t>
      </w:r>
      <w:r w:rsidR="00F56130" w:rsidRPr="000F4033">
        <w:rPr>
          <w:vertAlign w:val="superscript"/>
        </w:rPr>
        <w:t>th</w:t>
      </w:r>
      <w:r w:rsidR="008F47C9">
        <w:t xml:space="preserve"> December 2019</w:t>
      </w:r>
      <w:r>
        <w:t xml:space="preserve"> to </w:t>
      </w:r>
      <w:r w:rsidR="00F56130">
        <w:t>20</w:t>
      </w:r>
      <w:r w:rsidR="00F56130" w:rsidRPr="000F4033">
        <w:rPr>
          <w:vertAlign w:val="superscript"/>
        </w:rPr>
        <w:t>th</w:t>
      </w:r>
      <w:r w:rsidR="00F56130">
        <w:t xml:space="preserve"> January 2021.</w:t>
      </w:r>
    </w:p>
    <w:p w:rsidR="005A58F9" w:rsidRPr="000F4033" w:rsidRDefault="005A58F9" w:rsidP="005A58F9">
      <w:pPr>
        <w:spacing w:line="360" w:lineRule="auto"/>
        <w:jc w:val="both"/>
        <w:rPr>
          <w:b/>
          <w:bCs/>
        </w:rPr>
      </w:pPr>
      <w:r w:rsidRPr="000F4033">
        <w:rPr>
          <w:b/>
          <w:bCs/>
        </w:rPr>
        <w:t>Roles:</w:t>
      </w:r>
    </w:p>
    <w:p w:rsidR="005A58F9" w:rsidRDefault="005A58F9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r>
        <w:t>I go the open market and sell the banking</w:t>
      </w:r>
      <w:r w:rsidR="00167DFC">
        <w:t xml:space="preserve"> </w:t>
      </w:r>
      <w:r>
        <w:t>products like CASA</w:t>
      </w:r>
      <w:proofErr w:type="gramStart"/>
      <w:r>
        <w:t>,TD</w:t>
      </w:r>
      <w:proofErr w:type="gramEnd"/>
      <w:r>
        <w:t>, INSURANCE,</w:t>
      </w:r>
      <w:r w:rsidR="00167DFC">
        <w:t xml:space="preserve"> </w:t>
      </w:r>
      <w:r>
        <w:t>LOAN,</w:t>
      </w:r>
      <w:r w:rsidR="00167DFC">
        <w:t xml:space="preserve"> </w:t>
      </w:r>
      <w:r>
        <w:t>etc..,</w:t>
      </w:r>
    </w:p>
    <w:p w:rsidR="005A58F9" w:rsidRDefault="005A58F9" w:rsidP="005A58F9">
      <w:pPr>
        <w:spacing w:line="360" w:lineRule="auto"/>
        <w:jc w:val="both"/>
      </w:pPr>
    </w:p>
    <w:p w:rsidR="008F47C9" w:rsidRDefault="008F47C9" w:rsidP="000F4033">
      <w:pPr>
        <w:pStyle w:val="ListParagraph"/>
        <w:numPr>
          <w:ilvl w:val="0"/>
          <w:numId w:val="21"/>
        </w:numPr>
        <w:spacing w:line="360" w:lineRule="auto"/>
        <w:jc w:val="both"/>
      </w:pPr>
      <w:r w:rsidRPr="000F4033">
        <w:rPr>
          <w:b/>
          <w:bCs/>
        </w:rPr>
        <w:t xml:space="preserve">INDUSIND BANK </w:t>
      </w:r>
      <w:r>
        <w:t>as a cashier for the period 17</w:t>
      </w:r>
      <w:r w:rsidRPr="000F4033">
        <w:rPr>
          <w:vertAlign w:val="superscript"/>
        </w:rPr>
        <w:t>th</w:t>
      </w:r>
      <w:r>
        <w:t xml:space="preserve"> August 2022 to 28</w:t>
      </w:r>
      <w:r w:rsidRPr="000F4033">
        <w:rPr>
          <w:vertAlign w:val="superscript"/>
        </w:rPr>
        <w:t>th</w:t>
      </w:r>
      <w:r>
        <w:t xml:space="preserve"> Feb 2023</w:t>
      </w:r>
    </w:p>
    <w:p w:rsidR="008F47C9" w:rsidRPr="000F4033" w:rsidRDefault="005A58F9" w:rsidP="00CB0AF2">
      <w:pPr>
        <w:spacing w:line="360" w:lineRule="auto"/>
        <w:jc w:val="both"/>
        <w:rPr>
          <w:b/>
          <w:bCs/>
        </w:rPr>
      </w:pPr>
      <w:r w:rsidRPr="000F4033">
        <w:rPr>
          <w:b/>
          <w:bCs/>
        </w:rPr>
        <w:t>Roles:</w:t>
      </w:r>
      <w:r w:rsidRPr="000F4033">
        <w:rPr>
          <w:b/>
          <w:bCs/>
        </w:rPr>
        <w:tab/>
      </w:r>
    </w:p>
    <w:p w:rsidR="005A58F9" w:rsidRDefault="005A58F9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r>
        <w:t>I worked the financial transaction like customer credit debit cash.</w:t>
      </w:r>
    </w:p>
    <w:p w:rsidR="005A58F9" w:rsidRDefault="005A58F9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r>
        <w:t>I worked the all accounts transaction in the particular time duration.</w:t>
      </w:r>
    </w:p>
    <w:p w:rsidR="005A58F9" w:rsidRDefault="005A58F9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proofErr w:type="spellStart"/>
      <w:r>
        <w:t>Atm</w:t>
      </w:r>
      <w:proofErr w:type="spellEnd"/>
      <w:r>
        <w:t xml:space="preserve"> cash loading and entry to the system</w:t>
      </w:r>
      <w:r w:rsidR="000F4033">
        <w:t>.</w:t>
      </w:r>
    </w:p>
    <w:p w:rsidR="005A58F9" w:rsidRDefault="005A58F9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r>
        <w:t>Audit files to be get ready to the given time</w:t>
      </w:r>
      <w:r w:rsidR="000F4033">
        <w:t>.</w:t>
      </w:r>
    </w:p>
    <w:p w:rsidR="005A58F9" w:rsidRDefault="000F4033" w:rsidP="000F4033">
      <w:pPr>
        <w:pStyle w:val="ListParagraph"/>
        <w:numPr>
          <w:ilvl w:val="0"/>
          <w:numId w:val="22"/>
        </w:numPr>
        <w:spacing w:line="360" w:lineRule="auto"/>
        <w:jc w:val="both"/>
      </w:pPr>
      <w:r>
        <w:t>Backup to the financial statements hardcopy and soft copy.</w:t>
      </w:r>
      <w:r w:rsidR="005A58F9">
        <w:t xml:space="preserve"> </w:t>
      </w:r>
    </w:p>
    <w:p w:rsidR="006770EF" w:rsidRDefault="00CB0AF2" w:rsidP="00CB0AF2">
      <w:pPr>
        <w:spacing w:line="360" w:lineRule="auto"/>
        <w:jc w:val="both"/>
      </w:pPr>
      <w:r>
        <w:t xml:space="preserve">I am extremely hard working and very easy to get along with. </w:t>
      </w:r>
    </w:p>
    <w:p w:rsidR="00DF08C6" w:rsidRPr="00CE2518" w:rsidRDefault="00DF08C6" w:rsidP="00197743">
      <w:pPr>
        <w:spacing w:line="36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tab/>
      </w:r>
    </w:p>
    <w:p w:rsidR="00E501A3" w:rsidRDefault="00E501A3" w:rsidP="00E501A3">
      <w:pPr>
        <w:spacing w:line="360" w:lineRule="auto"/>
        <w:rPr>
          <w:rFonts w:ascii="Times New Roman" w:eastAsia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u w:val="single"/>
        </w:rPr>
        <w:t>AREA OF INTEREST:</w:t>
      </w:r>
    </w:p>
    <w:p w:rsidR="00CF6851" w:rsidRDefault="0010466C" w:rsidP="00F143B0">
      <w:pPr>
        <w:numPr>
          <w:ilvl w:val="0"/>
          <w:numId w:val="9"/>
        </w:numPr>
        <w:tabs>
          <w:tab w:val="clear" w:pos="1080"/>
          <w:tab w:val="num" w:pos="720"/>
          <w:tab w:val="left" w:pos="990"/>
        </w:tabs>
        <w:spacing w:line="36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Operation, Marketing</w:t>
      </w:r>
      <w:r w:rsidR="00A20930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061FA7">
        <w:rPr>
          <w:rFonts w:ascii="Times New Roman" w:eastAsia="Times New Roman" w:hAnsi="Times New Roman"/>
          <w:sz w:val="24"/>
          <w:szCs w:val="24"/>
        </w:rPr>
        <w:t>Banking and</w:t>
      </w:r>
      <w:r w:rsidR="000F4033">
        <w:rPr>
          <w:rFonts w:ascii="Times New Roman" w:eastAsia="Times New Roman" w:hAnsi="Times New Roman"/>
          <w:sz w:val="24"/>
          <w:szCs w:val="24"/>
        </w:rPr>
        <w:t>, all financial related works.</w:t>
      </w:r>
    </w:p>
    <w:p w:rsidR="00836074" w:rsidRDefault="00836074" w:rsidP="00F143B0">
      <w:pPr>
        <w:numPr>
          <w:ilvl w:val="0"/>
          <w:numId w:val="9"/>
        </w:numPr>
        <w:tabs>
          <w:tab w:val="clear" w:pos="1080"/>
          <w:tab w:val="num" w:pos="720"/>
          <w:tab w:val="left" w:pos="990"/>
        </w:tabs>
        <w:spacing w:line="36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Computer related works</w:t>
      </w:r>
    </w:p>
    <w:p w:rsidR="00836074" w:rsidRDefault="00836074" w:rsidP="00F143B0">
      <w:pPr>
        <w:numPr>
          <w:ilvl w:val="0"/>
          <w:numId w:val="9"/>
        </w:numPr>
        <w:tabs>
          <w:tab w:val="clear" w:pos="1080"/>
          <w:tab w:val="num" w:pos="720"/>
          <w:tab w:val="left" w:pos="990"/>
        </w:tabs>
        <w:spacing w:line="36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Auditing work</w:t>
      </w:r>
    </w:p>
    <w:p w:rsidR="00836074" w:rsidRDefault="00836074" w:rsidP="00836074">
      <w:pPr>
        <w:tabs>
          <w:tab w:val="left" w:pos="990"/>
        </w:tabs>
        <w:spacing w:line="36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:rsidR="0010466C" w:rsidRDefault="0010466C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:rsidR="00836074" w:rsidRDefault="00836074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:rsidR="00836074" w:rsidRDefault="00836074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:rsidR="00836074" w:rsidRDefault="00836074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:rsidR="004277B6" w:rsidRDefault="004277B6" w:rsidP="004277B6">
      <w:pPr>
        <w:spacing w:line="360" w:lineRule="auto"/>
        <w:rPr>
          <w:rFonts w:ascii="Times New Roman" w:eastAsia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u w:val="single"/>
        </w:rPr>
        <w:lastRenderedPageBreak/>
        <w:t>PERSONAL DETAILS:</w:t>
      </w:r>
    </w:p>
    <w:p w:rsidR="00357572" w:rsidRDefault="00357572" w:rsidP="00357572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NAME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:</w:t>
      </w:r>
      <w:r>
        <w:rPr>
          <w:rFonts w:ascii="Times New Roman" w:eastAsia="Times New Roman" w:hAnsi="Times New Roman"/>
          <w:sz w:val="24"/>
          <w:szCs w:val="24"/>
        </w:rPr>
        <w:tab/>
        <w:t>SAT</w:t>
      </w:r>
      <w:r w:rsidR="006D467B">
        <w:rPr>
          <w:rFonts w:ascii="Times New Roman" w:eastAsia="Times New Roman" w:hAnsi="Times New Roman"/>
          <w:sz w:val="24"/>
          <w:szCs w:val="24"/>
        </w:rPr>
        <w:t>H</w:t>
      </w:r>
      <w:r w:rsidR="00A57D13">
        <w:rPr>
          <w:rFonts w:ascii="Times New Roman" w:eastAsia="Times New Roman" w:hAnsi="Times New Roman"/>
          <w:sz w:val="24"/>
          <w:szCs w:val="24"/>
        </w:rPr>
        <w:t>ISH</w:t>
      </w:r>
      <w:r>
        <w:rPr>
          <w:rFonts w:ascii="Times New Roman" w:eastAsia="Times New Roman" w:hAnsi="Times New Roman"/>
          <w:sz w:val="24"/>
          <w:szCs w:val="24"/>
        </w:rPr>
        <w:t>KUMAR. J</w:t>
      </w:r>
    </w:p>
    <w:p w:rsidR="004277B6" w:rsidRDefault="004277B6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DATE OF BIRTH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sz w:val="24"/>
          <w:szCs w:val="24"/>
        </w:rPr>
        <w:tab/>
        <w:t>24.12.1991</w:t>
      </w:r>
    </w:p>
    <w:p w:rsidR="004277B6" w:rsidRDefault="004D0135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FATHER’S NAME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:</w:t>
      </w:r>
      <w:r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="006D467B">
        <w:rPr>
          <w:rFonts w:ascii="Times New Roman" w:eastAsia="Times New Roman" w:hAnsi="Times New Roman"/>
          <w:sz w:val="24"/>
          <w:szCs w:val="24"/>
        </w:rPr>
        <w:t>J</w:t>
      </w:r>
      <w:r>
        <w:rPr>
          <w:rFonts w:ascii="Times New Roman" w:eastAsia="Times New Roman" w:hAnsi="Times New Roman"/>
          <w:sz w:val="24"/>
          <w:szCs w:val="24"/>
        </w:rPr>
        <w:t>agadeesan.V</w:t>
      </w:r>
      <w:proofErr w:type="spellEnd"/>
    </w:p>
    <w:p w:rsidR="004D0135" w:rsidRDefault="004277B6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MOTHER’S NAME               :           </w:t>
      </w:r>
      <w:proofErr w:type="spellStart"/>
      <w:r w:rsidR="004D0135">
        <w:rPr>
          <w:rFonts w:ascii="Times New Roman" w:eastAsia="Times New Roman" w:hAnsi="Times New Roman"/>
          <w:sz w:val="24"/>
          <w:szCs w:val="24"/>
        </w:rPr>
        <w:t>Sithesvari.J</w:t>
      </w:r>
      <w:proofErr w:type="spellEnd"/>
    </w:p>
    <w:p w:rsidR="004277B6" w:rsidRDefault="004277B6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GENDER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:</w:t>
      </w:r>
      <w:r>
        <w:rPr>
          <w:rFonts w:ascii="Times New Roman" w:eastAsia="Times New Roman" w:hAnsi="Times New Roman"/>
          <w:sz w:val="24"/>
          <w:szCs w:val="24"/>
        </w:rPr>
        <w:tab/>
        <w:t>Male</w:t>
      </w:r>
    </w:p>
    <w:p w:rsidR="004277B6" w:rsidRDefault="004277B6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NATIONALITY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:</w:t>
      </w:r>
      <w:r>
        <w:rPr>
          <w:rFonts w:ascii="Times New Roman" w:eastAsia="Times New Roman" w:hAnsi="Times New Roman"/>
          <w:sz w:val="24"/>
          <w:szCs w:val="24"/>
        </w:rPr>
        <w:tab/>
        <w:t>Indian</w:t>
      </w:r>
    </w:p>
    <w:p w:rsidR="004277B6" w:rsidRDefault="004277B6" w:rsidP="004277B6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LANGUAGES KNOWN</w:t>
      </w:r>
      <w:r>
        <w:rPr>
          <w:rFonts w:ascii="Times New Roman" w:eastAsia="Times New Roman" w:hAnsi="Times New Roman"/>
          <w:sz w:val="24"/>
          <w:szCs w:val="24"/>
        </w:rPr>
        <w:tab/>
        <w:t>:</w:t>
      </w:r>
      <w:r>
        <w:rPr>
          <w:rFonts w:ascii="Times New Roman" w:eastAsia="Times New Roman" w:hAnsi="Times New Roman"/>
          <w:sz w:val="24"/>
          <w:szCs w:val="24"/>
        </w:rPr>
        <w:tab/>
        <w:t>Tamil, English</w:t>
      </w:r>
    </w:p>
    <w:p w:rsidR="00FB2B9A" w:rsidRDefault="00DF0F95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MARITAL STATUS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:</w:t>
      </w:r>
      <w:r>
        <w:rPr>
          <w:rFonts w:ascii="Times New Roman" w:eastAsia="Times New Roman" w:hAnsi="Times New Roman"/>
          <w:sz w:val="24"/>
          <w:szCs w:val="24"/>
        </w:rPr>
        <w:tab/>
        <w:t>Married</w:t>
      </w:r>
    </w:p>
    <w:p w:rsidR="00225AF2" w:rsidRDefault="00225AF2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7C6087" w:rsidRPr="007C6087" w:rsidRDefault="007C6087" w:rsidP="007C6087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C6087">
        <w:rPr>
          <w:rFonts w:ascii="Times New Roman" w:hAnsi="Times New Roman" w:cs="Times New Roman"/>
          <w:b/>
          <w:sz w:val="24"/>
          <w:szCs w:val="24"/>
        </w:rPr>
        <w:t>DECLARATION</w:t>
      </w:r>
    </w:p>
    <w:p w:rsidR="007C6087" w:rsidRDefault="007C6087" w:rsidP="00FF33DE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6087">
        <w:rPr>
          <w:rFonts w:ascii="Times New Roman" w:hAnsi="Times New Roman" w:cs="Times New Roman"/>
          <w:sz w:val="24"/>
          <w:szCs w:val="24"/>
        </w:rPr>
        <w:t xml:space="preserve">            I hereby declare that the particulars furnished above are true and correct to the best of my knowledge and belief.</w:t>
      </w:r>
    </w:p>
    <w:p w:rsidR="00471885" w:rsidRDefault="00471885" w:rsidP="007C6087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25AF2" w:rsidRPr="007C6087" w:rsidRDefault="00225AF2" w:rsidP="007C6087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Tiruchengode</w:t>
      </w:r>
      <w:proofErr w:type="spellEnd"/>
    </w:p>
    <w:p w:rsidR="00225AF2" w:rsidRDefault="00471885" w:rsidP="00225AF2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225AF2">
        <w:rPr>
          <w:rFonts w:ascii="Times New Roman" w:eastAsia="Times New Roman" w:hAnsi="Times New Roman"/>
          <w:sz w:val="24"/>
          <w:szCs w:val="24"/>
        </w:rPr>
        <w:tab/>
      </w:r>
      <w:r w:rsidR="00225AF2">
        <w:rPr>
          <w:rFonts w:ascii="Times New Roman" w:eastAsia="Times New Roman" w:hAnsi="Times New Roman"/>
          <w:sz w:val="24"/>
          <w:szCs w:val="24"/>
        </w:rPr>
        <w:tab/>
      </w:r>
      <w:r w:rsidR="00225AF2">
        <w:rPr>
          <w:rFonts w:ascii="Times New Roman" w:eastAsia="Times New Roman" w:hAnsi="Times New Roman"/>
          <w:sz w:val="24"/>
          <w:szCs w:val="24"/>
        </w:rPr>
        <w:tab/>
      </w:r>
      <w:r w:rsidR="00225AF2">
        <w:rPr>
          <w:rFonts w:ascii="Times New Roman" w:eastAsia="Times New Roman" w:hAnsi="Times New Roman"/>
          <w:sz w:val="24"/>
          <w:szCs w:val="24"/>
        </w:rPr>
        <w:tab/>
      </w:r>
      <w:r w:rsidR="00225AF2">
        <w:rPr>
          <w:rFonts w:ascii="Times New Roman" w:eastAsia="Times New Roman" w:hAnsi="Times New Roman"/>
          <w:sz w:val="24"/>
          <w:szCs w:val="24"/>
        </w:rPr>
        <w:tab/>
      </w:r>
      <w:r w:rsidR="00225AF2">
        <w:rPr>
          <w:rFonts w:ascii="Times New Roman" w:eastAsia="Times New Roman" w:hAnsi="Times New Roman"/>
          <w:sz w:val="24"/>
          <w:szCs w:val="24"/>
        </w:rPr>
        <w:tab/>
      </w:r>
      <w:r w:rsidR="00225AF2">
        <w:rPr>
          <w:rFonts w:ascii="Times New Roman" w:eastAsia="Times New Roman" w:hAnsi="Times New Roman"/>
          <w:sz w:val="24"/>
          <w:szCs w:val="24"/>
        </w:rPr>
        <w:tab/>
      </w:r>
      <w:r w:rsidR="00225AF2">
        <w:rPr>
          <w:rFonts w:ascii="Times New Roman" w:eastAsia="Times New Roman" w:hAnsi="Times New Roman"/>
          <w:sz w:val="24"/>
          <w:szCs w:val="24"/>
        </w:rPr>
        <w:tab/>
      </w:r>
      <w:r w:rsidR="00D30C3B">
        <w:rPr>
          <w:rFonts w:ascii="Times New Roman" w:eastAsia="Times New Roman" w:hAnsi="Times New Roman"/>
          <w:sz w:val="24"/>
          <w:szCs w:val="24"/>
        </w:rPr>
        <w:tab/>
      </w:r>
      <w:r w:rsidR="00036D19">
        <w:rPr>
          <w:rFonts w:ascii="Times New Roman" w:eastAsia="Times New Roman" w:hAnsi="Times New Roman"/>
          <w:sz w:val="24"/>
          <w:szCs w:val="24"/>
        </w:rPr>
        <w:t>Yours truly,</w:t>
      </w:r>
    </w:p>
    <w:p w:rsidR="008D01D9" w:rsidRDefault="008D01D9" w:rsidP="00A61186">
      <w:pPr>
        <w:spacing w:line="360" w:lineRule="auto"/>
        <w:ind w:left="6480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FB2B9A" w:rsidRPr="00CF0E82" w:rsidRDefault="00E26944" w:rsidP="00A61186">
      <w:pPr>
        <w:spacing w:line="360" w:lineRule="auto"/>
        <w:ind w:left="6480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J</w:t>
      </w:r>
      <w:r w:rsidR="007C6087">
        <w:rPr>
          <w:rFonts w:ascii="Times New Roman" w:eastAsia="Times New Roman" w:hAnsi="Times New Roman"/>
          <w:b/>
          <w:bCs/>
          <w:sz w:val="24"/>
          <w:szCs w:val="24"/>
        </w:rPr>
        <w:t>.SATHISH</w:t>
      </w:r>
      <w:r>
        <w:rPr>
          <w:rFonts w:ascii="Times New Roman" w:eastAsia="Times New Roman" w:hAnsi="Times New Roman"/>
          <w:b/>
          <w:bCs/>
          <w:sz w:val="24"/>
          <w:szCs w:val="24"/>
        </w:rPr>
        <w:t>KUMAR</w:t>
      </w:r>
    </w:p>
    <w:sectPr w:rsidR="00FB2B9A" w:rsidRPr="00CF0E82" w:rsidSect="002E241A">
      <w:pgSz w:w="11909" w:h="16834" w:code="9"/>
      <w:pgMar w:top="1440" w:right="144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5F800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77AC930E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8268076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C6320F6E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69C07602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C0701DC4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6AAE0C1C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039000CA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97CA9052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0000002"/>
    <w:multiLevelType w:val="hybridMultilevel"/>
    <w:tmpl w:val="00000002"/>
    <w:lvl w:ilvl="0" w:tplc="D11E22C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A45A98D0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D0A8532C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28967F16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CCAC60D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2F264CE6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8054BADC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15C44C7C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928227A0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>
    <w:nsid w:val="00000003"/>
    <w:multiLevelType w:val="hybridMultilevel"/>
    <w:tmpl w:val="00000003"/>
    <w:lvl w:ilvl="0" w:tplc="A8E4C8E6">
      <w:start w:val="1"/>
      <w:numFmt w:val="bullet"/>
      <w:lvlText w:val="●"/>
      <w:lvlJc w:val="left"/>
      <w:pPr>
        <w:tabs>
          <w:tab w:val="num" w:pos="360"/>
        </w:tabs>
        <w:ind w:left="36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CADA8E16">
      <w:start w:val="1"/>
      <w:numFmt w:val="bullet"/>
      <w:lvlText w:val="○"/>
      <w:lvlJc w:val="left"/>
      <w:pPr>
        <w:tabs>
          <w:tab w:val="num" w:pos="1080"/>
        </w:tabs>
        <w:ind w:left="108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8D0ECD80">
      <w:start w:val="1"/>
      <w:numFmt w:val="bullet"/>
      <w:lvlText w:val="■"/>
      <w:lvlJc w:val="right"/>
      <w:pPr>
        <w:tabs>
          <w:tab w:val="num" w:pos="1800"/>
        </w:tabs>
        <w:ind w:left="180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37F2CF28">
      <w:start w:val="1"/>
      <w:numFmt w:val="bullet"/>
      <w:lvlText w:val="●"/>
      <w:lvlJc w:val="left"/>
      <w:pPr>
        <w:tabs>
          <w:tab w:val="num" w:pos="2520"/>
        </w:tabs>
        <w:ind w:left="252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AE9C0E88">
      <w:start w:val="1"/>
      <w:numFmt w:val="bullet"/>
      <w:lvlText w:val="○"/>
      <w:lvlJc w:val="left"/>
      <w:pPr>
        <w:tabs>
          <w:tab w:val="num" w:pos="3240"/>
        </w:tabs>
        <w:ind w:left="324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79E0774">
      <w:start w:val="1"/>
      <w:numFmt w:val="bullet"/>
      <w:lvlText w:val="■"/>
      <w:lvlJc w:val="right"/>
      <w:pPr>
        <w:tabs>
          <w:tab w:val="num" w:pos="3960"/>
        </w:tabs>
        <w:ind w:left="396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59BAC9E0">
      <w:start w:val="1"/>
      <w:numFmt w:val="bullet"/>
      <w:lvlText w:val="●"/>
      <w:lvlJc w:val="left"/>
      <w:pPr>
        <w:tabs>
          <w:tab w:val="num" w:pos="4680"/>
        </w:tabs>
        <w:ind w:left="468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3654ADF2">
      <w:start w:val="1"/>
      <w:numFmt w:val="bullet"/>
      <w:lvlText w:val="○"/>
      <w:lvlJc w:val="left"/>
      <w:pPr>
        <w:tabs>
          <w:tab w:val="num" w:pos="5400"/>
        </w:tabs>
        <w:ind w:left="540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B9A202A4">
      <w:start w:val="1"/>
      <w:numFmt w:val="bullet"/>
      <w:lvlText w:val="■"/>
      <w:lvlJc w:val="right"/>
      <w:pPr>
        <w:tabs>
          <w:tab w:val="num" w:pos="6120"/>
        </w:tabs>
        <w:ind w:left="612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">
    <w:nsid w:val="00000004"/>
    <w:multiLevelType w:val="hybridMultilevel"/>
    <w:tmpl w:val="00000004"/>
    <w:lvl w:ilvl="0" w:tplc="72DE0E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C8F619EA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75AE28B0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525E5C3C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C22CC4CC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81C49C20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19AC45E0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10CE1F2A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11369108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">
    <w:nsid w:val="00000005"/>
    <w:multiLevelType w:val="hybridMultilevel"/>
    <w:tmpl w:val="00000005"/>
    <w:lvl w:ilvl="0" w:tplc="2BD62462">
      <w:start w:val="1"/>
      <w:numFmt w:val="bullet"/>
      <w:lvlText w:val="●"/>
      <w:lvlJc w:val="left"/>
      <w:pPr>
        <w:tabs>
          <w:tab w:val="num" w:pos="360"/>
        </w:tabs>
        <w:ind w:left="36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1DF0E6D0">
      <w:start w:val="1"/>
      <w:numFmt w:val="bullet"/>
      <w:lvlText w:val="○"/>
      <w:lvlJc w:val="left"/>
      <w:pPr>
        <w:tabs>
          <w:tab w:val="num" w:pos="1080"/>
        </w:tabs>
        <w:ind w:left="108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613249A4">
      <w:start w:val="1"/>
      <w:numFmt w:val="bullet"/>
      <w:lvlText w:val="■"/>
      <w:lvlJc w:val="right"/>
      <w:pPr>
        <w:tabs>
          <w:tab w:val="num" w:pos="1800"/>
        </w:tabs>
        <w:ind w:left="180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68723F90">
      <w:start w:val="1"/>
      <w:numFmt w:val="bullet"/>
      <w:lvlText w:val="●"/>
      <w:lvlJc w:val="left"/>
      <w:pPr>
        <w:tabs>
          <w:tab w:val="num" w:pos="2520"/>
        </w:tabs>
        <w:ind w:left="252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38E4138">
      <w:start w:val="1"/>
      <w:numFmt w:val="bullet"/>
      <w:lvlText w:val="○"/>
      <w:lvlJc w:val="left"/>
      <w:pPr>
        <w:tabs>
          <w:tab w:val="num" w:pos="3240"/>
        </w:tabs>
        <w:ind w:left="324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938A7F18">
      <w:start w:val="1"/>
      <w:numFmt w:val="bullet"/>
      <w:lvlText w:val="■"/>
      <w:lvlJc w:val="right"/>
      <w:pPr>
        <w:tabs>
          <w:tab w:val="num" w:pos="3960"/>
        </w:tabs>
        <w:ind w:left="396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5E402496">
      <w:start w:val="1"/>
      <w:numFmt w:val="bullet"/>
      <w:lvlText w:val="●"/>
      <w:lvlJc w:val="left"/>
      <w:pPr>
        <w:tabs>
          <w:tab w:val="num" w:pos="4680"/>
        </w:tabs>
        <w:ind w:left="468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D158C47C">
      <w:start w:val="1"/>
      <w:numFmt w:val="bullet"/>
      <w:lvlText w:val="○"/>
      <w:lvlJc w:val="left"/>
      <w:pPr>
        <w:tabs>
          <w:tab w:val="num" w:pos="5400"/>
        </w:tabs>
        <w:ind w:left="540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8468305A">
      <w:start w:val="1"/>
      <w:numFmt w:val="bullet"/>
      <w:lvlText w:val="■"/>
      <w:lvlJc w:val="right"/>
      <w:pPr>
        <w:tabs>
          <w:tab w:val="num" w:pos="6120"/>
        </w:tabs>
        <w:ind w:left="612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5">
    <w:nsid w:val="00000006"/>
    <w:multiLevelType w:val="hybridMultilevel"/>
    <w:tmpl w:val="00000006"/>
    <w:lvl w:ilvl="0" w:tplc="D5D86C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C338C648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40C638EE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561CEDAE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C570FC02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81E813C2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405A2BDA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92E4B7B2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C88E7894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6">
    <w:nsid w:val="03EF05E3"/>
    <w:multiLevelType w:val="hybridMultilevel"/>
    <w:tmpl w:val="7EA01D2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>
    <w:nsid w:val="13765AFC"/>
    <w:multiLevelType w:val="hybridMultilevel"/>
    <w:tmpl w:val="D35C06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D8514F"/>
    <w:multiLevelType w:val="hybridMultilevel"/>
    <w:tmpl w:val="14F091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4E6206"/>
    <w:multiLevelType w:val="hybridMultilevel"/>
    <w:tmpl w:val="A88475D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29C525E8"/>
    <w:multiLevelType w:val="hybridMultilevel"/>
    <w:tmpl w:val="E51CE5A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2C64445E"/>
    <w:multiLevelType w:val="hybridMultilevel"/>
    <w:tmpl w:val="1BEED1D0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2">
    <w:nsid w:val="31430C99"/>
    <w:multiLevelType w:val="hybridMultilevel"/>
    <w:tmpl w:val="01FA4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DD7E34"/>
    <w:multiLevelType w:val="hybridMultilevel"/>
    <w:tmpl w:val="BFA219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BC07BFA"/>
    <w:multiLevelType w:val="hybridMultilevel"/>
    <w:tmpl w:val="ECA2B0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82214E2"/>
    <w:multiLevelType w:val="hybridMultilevel"/>
    <w:tmpl w:val="CE3A364C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6">
    <w:nsid w:val="4E46133F"/>
    <w:multiLevelType w:val="hybridMultilevel"/>
    <w:tmpl w:val="33C6C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AF007C"/>
    <w:multiLevelType w:val="hybridMultilevel"/>
    <w:tmpl w:val="D4ECEE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B8D69A0"/>
    <w:multiLevelType w:val="hybridMultilevel"/>
    <w:tmpl w:val="D92C0B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67F321C"/>
    <w:multiLevelType w:val="hybridMultilevel"/>
    <w:tmpl w:val="4A9A5F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C0469BC"/>
    <w:multiLevelType w:val="hybridMultilevel"/>
    <w:tmpl w:val="C7823D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D5A2A73"/>
    <w:multiLevelType w:val="hybridMultilevel"/>
    <w:tmpl w:val="7D6E4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1"/>
  </w:num>
  <w:num w:numId="8">
    <w:abstractNumId w:val="15"/>
  </w:num>
  <w:num w:numId="9">
    <w:abstractNumId w:val="9"/>
  </w:num>
  <w:num w:numId="10">
    <w:abstractNumId w:val="6"/>
  </w:num>
  <w:num w:numId="11">
    <w:abstractNumId w:val="17"/>
  </w:num>
  <w:num w:numId="12">
    <w:abstractNumId w:val="10"/>
  </w:num>
  <w:num w:numId="13">
    <w:abstractNumId w:val="7"/>
  </w:num>
  <w:num w:numId="14">
    <w:abstractNumId w:val="21"/>
  </w:num>
  <w:num w:numId="15">
    <w:abstractNumId w:val="16"/>
  </w:num>
  <w:num w:numId="16">
    <w:abstractNumId w:val="18"/>
  </w:num>
  <w:num w:numId="17">
    <w:abstractNumId w:val="14"/>
  </w:num>
  <w:num w:numId="18">
    <w:abstractNumId w:val="19"/>
  </w:num>
  <w:num w:numId="19">
    <w:abstractNumId w:val="8"/>
  </w:num>
  <w:num w:numId="20">
    <w:abstractNumId w:val="13"/>
  </w:num>
  <w:num w:numId="21">
    <w:abstractNumId w:val="12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mirrorMargins/>
  <w:proofState w:spelling="clean" w:grammar="clean"/>
  <w:stylePaneFormatFilter w:val="3F01"/>
  <w:defaultTabStop w:val="720"/>
  <w:drawingGridHorizontalSpacing w:val="110"/>
  <w:displayHorizontalDrawingGridEvery w:val="2"/>
  <w:noPunctuationKerning/>
  <w:characterSpacingControl w:val="doNotCompress"/>
  <w:compat/>
  <w:rsids>
    <w:rsidRoot w:val="00A77B3E"/>
    <w:rsid w:val="000120FF"/>
    <w:rsid w:val="00014C18"/>
    <w:rsid w:val="00036D19"/>
    <w:rsid w:val="00040EE5"/>
    <w:rsid w:val="00061FA7"/>
    <w:rsid w:val="000677A6"/>
    <w:rsid w:val="0009657B"/>
    <w:rsid w:val="000A175A"/>
    <w:rsid w:val="000D24B9"/>
    <w:rsid w:val="000D77C9"/>
    <w:rsid w:val="000F4033"/>
    <w:rsid w:val="000F44F6"/>
    <w:rsid w:val="0010466C"/>
    <w:rsid w:val="00106B03"/>
    <w:rsid w:val="00106D99"/>
    <w:rsid w:val="00121CFF"/>
    <w:rsid w:val="00131BD1"/>
    <w:rsid w:val="001343F0"/>
    <w:rsid w:val="001420BA"/>
    <w:rsid w:val="00167DFC"/>
    <w:rsid w:val="00170590"/>
    <w:rsid w:val="00183D1D"/>
    <w:rsid w:val="001859E6"/>
    <w:rsid w:val="00193D11"/>
    <w:rsid w:val="00197743"/>
    <w:rsid w:val="001A22A1"/>
    <w:rsid w:val="001A627C"/>
    <w:rsid w:val="001B60F6"/>
    <w:rsid w:val="002054A6"/>
    <w:rsid w:val="00213BFD"/>
    <w:rsid w:val="00225AF2"/>
    <w:rsid w:val="00281C08"/>
    <w:rsid w:val="002E0F15"/>
    <w:rsid w:val="002E241A"/>
    <w:rsid w:val="002F3F1C"/>
    <w:rsid w:val="002F5749"/>
    <w:rsid w:val="002F6E60"/>
    <w:rsid w:val="003036D2"/>
    <w:rsid w:val="003134E8"/>
    <w:rsid w:val="003305AA"/>
    <w:rsid w:val="00333338"/>
    <w:rsid w:val="00344297"/>
    <w:rsid w:val="00347A9B"/>
    <w:rsid w:val="00357572"/>
    <w:rsid w:val="00362778"/>
    <w:rsid w:val="003A20AC"/>
    <w:rsid w:val="003B2621"/>
    <w:rsid w:val="003C6AC9"/>
    <w:rsid w:val="003D1EE7"/>
    <w:rsid w:val="003E44FB"/>
    <w:rsid w:val="00405760"/>
    <w:rsid w:val="00405F97"/>
    <w:rsid w:val="004277B6"/>
    <w:rsid w:val="00437485"/>
    <w:rsid w:val="00442114"/>
    <w:rsid w:val="0044624B"/>
    <w:rsid w:val="00451A7B"/>
    <w:rsid w:val="00471885"/>
    <w:rsid w:val="0047474C"/>
    <w:rsid w:val="00476AFC"/>
    <w:rsid w:val="004A2B3A"/>
    <w:rsid w:val="004B20B9"/>
    <w:rsid w:val="004B7E9A"/>
    <w:rsid w:val="004B7F71"/>
    <w:rsid w:val="004D0135"/>
    <w:rsid w:val="004F1084"/>
    <w:rsid w:val="004F33E5"/>
    <w:rsid w:val="00542207"/>
    <w:rsid w:val="005A58F9"/>
    <w:rsid w:val="005C3B0F"/>
    <w:rsid w:val="005F637B"/>
    <w:rsid w:val="00617396"/>
    <w:rsid w:val="0062170B"/>
    <w:rsid w:val="00622978"/>
    <w:rsid w:val="00632BE5"/>
    <w:rsid w:val="006453CE"/>
    <w:rsid w:val="00663DCA"/>
    <w:rsid w:val="006770EF"/>
    <w:rsid w:val="00685026"/>
    <w:rsid w:val="00691815"/>
    <w:rsid w:val="00692813"/>
    <w:rsid w:val="00693BDC"/>
    <w:rsid w:val="006A0C72"/>
    <w:rsid w:val="006A3FF0"/>
    <w:rsid w:val="006B0886"/>
    <w:rsid w:val="006C47CB"/>
    <w:rsid w:val="006C5F22"/>
    <w:rsid w:val="006C656D"/>
    <w:rsid w:val="006D4030"/>
    <w:rsid w:val="006D467B"/>
    <w:rsid w:val="006F2585"/>
    <w:rsid w:val="00714701"/>
    <w:rsid w:val="00715EC7"/>
    <w:rsid w:val="00716D4B"/>
    <w:rsid w:val="00724E76"/>
    <w:rsid w:val="00750842"/>
    <w:rsid w:val="00770F1F"/>
    <w:rsid w:val="007B4134"/>
    <w:rsid w:val="007B4790"/>
    <w:rsid w:val="007B5802"/>
    <w:rsid w:val="007C6087"/>
    <w:rsid w:val="007D3DAE"/>
    <w:rsid w:val="007D547B"/>
    <w:rsid w:val="007D623A"/>
    <w:rsid w:val="007E6310"/>
    <w:rsid w:val="007F60DE"/>
    <w:rsid w:val="00805288"/>
    <w:rsid w:val="00824D19"/>
    <w:rsid w:val="00830F09"/>
    <w:rsid w:val="00836074"/>
    <w:rsid w:val="00870B6B"/>
    <w:rsid w:val="008A7F6C"/>
    <w:rsid w:val="008D01D9"/>
    <w:rsid w:val="008D51D1"/>
    <w:rsid w:val="008E393C"/>
    <w:rsid w:val="008E3A6C"/>
    <w:rsid w:val="008F47C9"/>
    <w:rsid w:val="0090750D"/>
    <w:rsid w:val="00917EDD"/>
    <w:rsid w:val="00950B55"/>
    <w:rsid w:val="009603F5"/>
    <w:rsid w:val="009822E2"/>
    <w:rsid w:val="0098751E"/>
    <w:rsid w:val="009F777F"/>
    <w:rsid w:val="00A00024"/>
    <w:rsid w:val="00A04C55"/>
    <w:rsid w:val="00A13E9B"/>
    <w:rsid w:val="00A20930"/>
    <w:rsid w:val="00A27FC7"/>
    <w:rsid w:val="00A54522"/>
    <w:rsid w:val="00A57D13"/>
    <w:rsid w:val="00A61186"/>
    <w:rsid w:val="00A63683"/>
    <w:rsid w:val="00A7248A"/>
    <w:rsid w:val="00A75A71"/>
    <w:rsid w:val="00A77B3E"/>
    <w:rsid w:val="00A91D0A"/>
    <w:rsid w:val="00A92B77"/>
    <w:rsid w:val="00AA1149"/>
    <w:rsid w:val="00AA43D1"/>
    <w:rsid w:val="00B157F8"/>
    <w:rsid w:val="00B26ED5"/>
    <w:rsid w:val="00B95F83"/>
    <w:rsid w:val="00BB151A"/>
    <w:rsid w:val="00BB291D"/>
    <w:rsid w:val="00BC0ED9"/>
    <w:rsid w:val="00BC27C1"/>
    <w:rsid w:val="00BD4D21"/>
    <w:rsid w:val="00BF0B93"/>
    <w:rsid w:val="00C138B8"/>
    <w:rsid w:val="00C3157F"/>
    <w:rsid w:val="00C3602D"/>
    <w:rsid w:val="00C63425"/>
    <w:rsid w:val="00C66706"/>
    <w:rsid w:val="00C977F7"/>
    <w:rsid w:val="00CB0AF2"/>
    <w:rsid w:val="00CB1068"/>
    <w:rsid w:val="00CB7292"/>
    <w:rsid w:val="00CD7CE3"/>
    <w:rsid w:val="00CE2518"/>
    <w:rsid w:val="00CF0E82"/>
    <w:rsid w:val="00CF5948"/>
    <w:rsid w:val="00CF6851"/>
    <w:rsid w:val="00D30C3B"/>
    <w:rsid w:val="00D34590"/>
    <w:rsid w:val="00D4487F"/>
    <w:rsid w:val="00D60374"/>
    <w:rsid w:val="00D675F3"/>
    <w:rsid w:val="00D67B75"/>
    <w:rsid w:val="00DB125F"/>
    <w:rsid w:val="00DB1AA9"/>
    <w:rsid w:val="00DD018F"/>
    <w:rsid w:val="00DD5A8A"/>
    <w:rsid w:val="00DE6A79"/>
    <w:rsid w:val="00DE7D72"/>
    <w:rsid w:val="00DF08C6"/>
    <w:rsid w:val="00DF0F95"/>
    <w:rsid w:val="00E00179"/>
    <w:rsid w:val="00E117B3"/>
    <w:rsid w:val="00E227B1"/>
    <w:rsid w:val="00E26944"/>
    <w:rsid w:val="00E501A3"/>
    <w:rsid w:val="00E52454"/>
    <w:rsid w:val="00E60A86"/>
    <w:rsid w:val="00E8776D"/>
    <w:rsid w:val="00EE4294"/>
    <w:rsid w:val="00F00443"/>
    <w:rsid w:val="00F143B0"/>
    <w:rsid w:val="00F20519"/>
    <w:rsid w:val="00F54FCF"/>
    <w:rsid w:val="00F55273"/>
    <w:rsid w:val="00F56130"/>
    <w:rsid w:val="00F74BC3"/>
    <w:rsid w:val="00F76320"/>
    <w:rsid w:val="00F77229"/>
    <w:rsid w:val="00FB2B9A"/>
    <w:rsid w:val="00FE16F0"/>
    <w:rsid w:val="00FF33DE"/>
    <w:rsid w:val="00FF7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3D11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0A17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175A"/>
    <w:rPr>
      <w:rFonts w:ascii="Tahoma" w:eastAsia="Arial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rsid w:val="000A175A"/>
    <w:rPr>
      <w:color w:val="0000FF" w:themeColor="hyperlink"/>
      <w:u w:val="single"/>
    </w:rPr>
  </w:style>
  <w:style w:type="paragraph" w:styleId="Caption">
    <w:name w:val="caption"/>
    <w:basedOn w:val="Normal"/>
    <w:next w:val="Normal"/>
    <w:unhideWhenUsed/>
    <w:qFormat/>
    <w:rsid w:val="00617396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6217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616510-260D-407B-9F8E-EAB08F4AE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cp:lastPrinted>2015-01-23T05:00:00Z</cp:lastPrinted>
  <dcterms:created xsi:type="dcterms:W3CDTF">2023-09-29T06:45:00Z</dcterms:created>
  <dcterms:modified xsi:type="dcterms:W3CDTF">2023-09-29T06:45:00Z</dcterms:modified>
</cp:coreProperties>
</file>