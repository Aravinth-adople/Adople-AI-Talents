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090" w:type="dxa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3089"/>
        <w:gridCol w:w="6641"/>
      </w:tblGrid>
      <w:tr w:rsidR="00007CBA" w14:paraId="59BF5778" w14:textId="77777777" w:rsidTr="00F01A33">
        <w:trPr>
          <w:cantSplit/>
          <w:trHeight w:val="13875"/>
        </w:trPr>
        <w:tc>
          <w:tcPr>
            <w:tcW w:w="0" w:type="auto"/>
            <w:shd w:val="clear" w:color="auto" w:fill="E5E5E5"/>
          </w:tcPr>
          <w:p w14:paraId="16FCDBC5" w14:textId="77777777" w:rsidR="00007CBA" w:rsidRDefault="005A7615">
            <w:pPr>
              <w:pStyle w:val="Nome"/>
              <w:ind w:left="0" w:firstLine="0"/>
              <w:jc w:val="both"/>
              <w:rPr>
                <w:rFonts w:asciiTheme="minorBidi" w:hAnsiTheme="minorBidi" w:cstheme="minorBidi"/>
                <w:smallCaps/>
                <w:sz w:val="22"/>
                <w:szCs w:val="22"/>
                <w:lang w:bidi="ta-IN"/>
              </w:rPr>
            </w:pPr>
            <w:r>
              <w:rPr>
                <w:rFonts w:asciiTheme="minorBidi" w:hAnsiTheme="minorBidi" w:cstheme="minorBidi"/>
                <w:smallCaps/>
                <w:sz w:val="22"/>
                <w:szCs w:val="22"/>
                <w:lang w:bidi="ta-IN"/>
              </w:rPr>
              <w:softHyphen/>
            </w:r>
            <w:r>
              <w:rPr>
                <w:rFonts w:asciiTheme="minorBidi" w:hAnsiTheme="minorBidi" w:cstheme="minorBidi"/>
                <w:smallCaps/>
                <w:sz w:val="22"/>
                <w:szCs w:val="22"/>
                <w:lang w:bidi="ta-IN"/>
              </w:rPr>
              <w:softHyphen/>
            </w:r>
            <w:r>
              <w:rPr>
                <w:rFonts w:asciiTheme="minorBidi" w:hAnsiTheme="minorBidi" w:cstheme="minorBidi"/>
                <w:smallCaps/>
                <w:sz w:val="22"/>
                <w:szCs w:val="22"/>
                <w:lang w:bidi="ta-IN"/>
              </w:rPr>
              <w:softHyphen/>
            </w:r>
          </w:p>
          <w:p w14:paraId="7D87CAF6" w14:textId="77777777" w:rsidR="00007CBA" w:rsidRDefault="00007CBA">
            <w:pPr>
              <w:spacing w:line="360" w:lineRule="auto"/>
              <w:rPr>
                <w:b/>
                <w:sz w:val="40"/>
                <w:szCs w:val="40"/>
              </w:rPr>
            </w:pPr>
            <w:r>
              <w:rPr>
                <w:b/>
                <w:sz w:val="38"/>
                <w:szCs w:val="38"/>
              </w:rPr>
              <w:t xml:space="preserve">  </w:t>
            </w:r>
            <w:r w:rsidR="00573C14">
              <w:rPr>
                <w:b/>
                <w:sz w:val="40"/>
                <w:szCs w:val="40"/>
              </w:rPr>
              <w:t>S</w:t>
            </w:r>
            <w:r>
              <w:rPr>
                <w:b/>
                <w:sz w:val="40"/>
                <w:szCs w:val="40"/>
              </w:rPr>
              <w:t>.</w:t>
            </w:r>
            <w:r w:rsidR="001A1373">
              <w:rPr>
                <w:b/>
                <w:sz w:val="40"/>
                <w:szCs w:val="40"/>
              </w:rPr>
              <w:t xml:space="preserve"> </w:t>
            </w:r>
            <w:r w:rsidR="00573C14">
              <w:rPr>
                <w:b/>
                <w:sz w:val="40"/>
                <w:szCs w:val="40"/>
              </w:rPr>
              <w:t>Arunkumar</w:t>
            </w:r>
          </w:p>
          <w:p w14:paraId="5D823A9F" w14:textId="77777777" w:rsidR="00007CBA" w:rsidRDefault="00007CBA">
            <w:pPr>
              <w:spacing w:line="360" w:lineRule="auto"/>
              <w:jc w:val="both"/>
              <w:rPr>
                <w:rFonts w:ascii="Comic Sans MS" w:hAnsi="Comic Sans MS"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rFonts w:ascii="Comic Sans MS" w:hAnsi="Comic Sans MS"/>
                <w:b/>
                <w:sz w:val="22"/>
                <w:szCs w:val="22"/>
              </w:rPr>
              <w:t xml:space="preserve">    </w:t>
            </w:r>
          </w:p>
          <w:p w14:paraId="680FDE52" w14:textId="77777777" w:rsidR="00007CBA" w:rsidRDefault="00007CBA">
            <w:pPr>
              <w:spacing w:line="360" w:lineRule="auto"/>
              <w:jc w:val="both"/>
              <w:rPr>
                <w:rFonts w:ascii="Comic Sans MS" w:hAnsi="Comic Sans MS"/>
                <w:b/>
                <w:sz w:val="22"/>
                <w:szCs w:val="22"/>
              </w:rPr>
            </w:pPr>
          </w:p>
          <w:p w14:paraId="43D0D398" w14:textId="77777777" w:rsidR="00007CBA" w:rsidRDefault="00007CBA">
            <w:pPr>
              <w:spacing w:line="360" w:lineRule="auto"/>
              <w:jc w:val="both"/>
              <w:rPr>
                <w:rFonts w:ascii="Comic Sans MS" w:hAnsi="Comic Sans MS"/>
                <w:b/>
                <w:sz w:val="22"/>
                <w:szCs w:val="22"/>
              </w:rPr>
            </w:pPr>
          </w:p>
          <w:p w14:paraId="3D5245F6" w14:textId="77777777" w:rsidR="00007CBA" w:rsidRDefault="00007CBA">
            <w:pPr>
              <w:spacing w:line="360" w:lineRule="auto"/>
              <w:jc w:val="both"/>
              <w:rPr>
                <w:rFonts w:ascii="Comic Sans MS" w:hAnsi="Comic Sans MS"/>
                <w:b/>
                <w:sz w:val="22"/>
                <w:szCs w:val="22"/>
              </w:rPr>
            </w:pPr>
          </w:p>
          <w:p w14:paraId="1852BCBF" w14:textId="77777777" w:rsidR="00007CBA" w:rsidRDefault="00007CBA">
            <w:pPr>
              <w:spacing w:line="360" w:lineRule="auto"/>
              <w:jc w:val="both"/>
              <w:rPr>
                <w:rFonts w:ascii="Comic Sans MS" w:hAnsi="Comic Sans MS"/>
                <w:b/>
                <w:sz w:val="22"/>
                <w:szCs w:val="22"/>
              </w:rPr>
            </w:pPr>
          </w:p>
          <w:p w14:paraId="391F9EB7" w14:textId="77777777" w:rsidR="00007CBA" w:rsidRDefault="00007CBA" w:rsidP="00865346">
            <w:pPr>
              <w:spacing w:line="360" w:lineRule="auto"/>
              <w:ind w:left="1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Email ID</w:t>
            </w:r>
            <w:r>
              <w:rPr>
                <w:b/>
                <w:sz w:val="22"/>
                <w:szCs w:val="22"/>
              </w:rPr>
              <w:t>:</w:t>
            </w:r>
          </w:p>
          <w:p w14:paraId="0D189638" w14:textId="77777777" w:rsidR="00007CBA" w:rsidRDefault="00865346" w:rsidP="00573C14">
            <w:pPr>
              <w:spacing w:line="360" w:lineRule="auto"/>
              <w:ind w:right="-182"/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 w:rsidR="00573C14">
              <w:rPr>
                <w:b/>
                <w:color w:val="000000"/>
                <w:sz w:val="22"/>
                <w:szCs w:val="22"/>
              </w:rPr>
              <w:t>arun.sanmugam</w:t>
            </w:r>
            <w:r w:rsidR="00007CBA">
              <w:rPr>
                <w:b/>
                <w:color w:val="000000"/>
                <w:sz w:val="22"/>
                <w:szCs w:val="22"/>
              </w:rPr>
              <w:t>@</w:t>
            </w:r>
            <w:r w:rsidR="00573C14">
              <w:rPr>
                <w:b/>
                <w:color w:val="000000"/>
                <w:sz w:val="22"/>
                <w:szCs w:val="22"/>
              </w:rPr>
              <w:t>gmail</w:t>
            </w:r>
            <w:r w:rsidR="00007CBA">
              <w:rPr>
                <w:b/>
                <w:color w:val="000000"/>
                <w:sz w:val="22"/>
                <w:szCs w:val="22"/>
              </w:rPr>
              <w:t>.co</w:t>
            </w:r>
            <w:r w:rsidR="00573C14">
              <w:rPr>
                <w:b/>
                <w:color w:val="000000"/>
                <w:sz w:val="22"/>
                <w:szCs w:val="22"/>
              </w:rPr>
              <w:t>m</w:t>
            </w:r>
          </w:p>
          <w:p w14:paraId="03479D9E" w14:textId="77777777" w:rsidR="00007CBA" w:rsidRDefault="00007CBA">
            <w:pPr>
              <w:spacing w:line="360" w:lineRule="auto"/>
              <w:rPr>
                <w:b/>
                <w:sz w:val="22"/>
                <w:szCs w:val="22"/>
                <w:u w:val="single"/>
              </w:rPr>
            </w:pPr>
          </w:p>
          <w:p w14:paraId="6D765D82" w14:textId="77777777" w:rsidR="00007CBA" w:rsidRDefault="00007CB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Date of Birth</w:t>
            </w:r>
            <w:r>
              <w:rPr>
                <w:b/>
                <w:sz w:val="22"/>
                <w:szCs w:val="22"/>
              </w:rPr>
              <w:t xml:space="preserve">: </w:t>
            </w:r>
            <w:r w:rsidR="00573C14">
              <w:rPr>
                <w:sz w:val="22"/>
                <w:szCs w:val="22"/>
              </w:rPr>
              <w:t>03</w:t>
            </w:r>
            <w:r>
              <w:rPr>
                <w:sz w:val="22"/>
                <w:szCs w:val="22"/>
              </w:rPr>
              <w:t>/</w:t>
            </w:r>
            <w:r w:rsidR="00573C14">
              <w:rPr>
                <w:sz w:val="22"/>
                <w:szCs w:val="22"/>
              </w:rPr>
              <w:t>09</w:t>
            </w:r>
            <w:r>
              <w:rPr>
                <w:sz w:val="22"/>
                <w:szCs w:val="22"/>
              </w:rPr>
              <w:t>/198</w:t>
            </w:r>
            <w:r w:rsidR="00573C14">
              <w:rPr>
                <w:sz w:val="22"/>
                <w:szCs w:val="22"/>
              </w:rPr>
              <w:t>4</w:t>
            </w:r>
          </w:p>
          <w:p w14:paraId="70EE3D63" w14:textId="77777777" w:rsidR="00007CBA" w:rsidRDefault="00007CBA">
            <w:pPr>
              <w:pStyle w:val="Heading1"/>
              <w:spacing w:line="360" w:lineRule="auto"/>
              <w:jc w:val="both"/>
              <w:rPr>
                <w:sz w:val="22"/>
                <w:szCs w:val="22"/>
              </w:rPr>
            </w:pPr>
          </w:p>
          <w:p w14:paraId="7EB5E4CA" w14:textId="77777777" w:rsidR="00007CBA" w:rsidRDefault="00007CBA">
            <w:pPr>
              <w:spacing w:line="36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Mobile</w:t>
            </w:r>
            <w:r>
              <w:rPr>
                <w:b/>
                <w:sz w:val="22"/>
                <w:szCs w:val="22"/>
              </w:rPr>
              <w:t xml:space="preserve">: </w:t>
            </w:r>
            <w:r w:rsidR="00573C14">
              <w:rPr>
                <w:sz w:val="22"/>
                <w:szCs w:val="22"/>
              </w:rPr>
              <w:t>9</w:t>
            </w:r>
            <w:r w:rsidR="002165C1">
              <w:rPr>
                <w:sz w:val="22"/>
                <w:szCs w:val="22"/>
              </w:rPr>
              <w:t>8436</w:t>
            </w:r>
            <w:r w:rsidR="00573C14">
              <w:rPr>
                <w:sz w:val="22"/>
                <w:szCs w:val="22"/>
              </w:rPr>
              <w:t>-10</w:t>
            </w:r>
            <w:r w:rsidR="002165C1">
              <w:rPr>
                <w:sz w:val="22"/>
                <w:szCs w:val="22"/>
              </w:rPr>
              <w:t>222</w:t>
            </w:r>
          </w:p>
          <w:p w14:paraId="231713E5" w14:textId="77777777" w:rsidR="00007CBA" w:rsidRDefault="00007CBA">
            <w:pPr>
              <w:pStyle w:val="WW-CommentText"/>
              <w:spacing w:line="360" w:lineRule="auto"/>
              <w:jc w:val="both"/>
              <w:rPr>
                <w:b/>
                <w:sz w:val="22"/>
                <w:szCs w:val="22"/>
              </w:rPr>
            </w:pPr>
          </w:p>
          <w:p w14:paraId="4762EB11" w14:textId="77777777" w:rsidR="00007CBA" w:rsidRDefault="00007CBA">
            <w:pPr>
              <w:pStyle w:val="WW-CommentText"/>
              <w:spacing w:line="360" w:lineRule="auto"/>
              <w:jc w:val="both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Address</w:t>
            </w:r>
            <w:r w:rsidR="00BB2459">
              <w:rPr>
                <w:b/>
                <w:sz w:val="22"/>
                <w:szCs w:val="22"/>
                <w:u w:val="single"/>
              </w:rPr>
              <w:t>:</w:t>
            </w:r>
          </w:p>
          <w:p w14:paraId="38E0D1D4" w14:textId="77777777" w:rsidR="00573C14" w:rsidRDefault="00573C14">
            <w:pPr>
              <w:pStyle w:val="WW-CommentText"/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2/1-3H</w:t>
            </w:r>
            <w:r w:rsidR="00007CBA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Kalaiyaham,</w:t>
            </w:r>
          </w:p>
          <w:p w14:paraId="23DE8603" w14:textId="77777777" w:rsidR="00007CBA" w:rsidRDefault="00573C14">
            <w:pPr>
              <w:pStyle w:val="WW-CommentText"/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Pachakadu,</w:t>
            </w:r>
          </w:p>
          <w:p w14:paraId="2AC7EC52" w14:textId="77777777" w:rsidR="00007CBA" w:rsidRDefault="00007CBA">
            <w:pPr>
              <w:pStyle w:val="WW-CommentText"/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 w:rsidR="00573C14">
              <w:rPr>
                <w:sz w:val="22"/>
                <w:szCs w:val="22"/>
              </w:rPr>
              <w:t xml:space="preserve">Sankari </w:t>
            </w:r>
            <w:r>
              <w:rPr>
                <w:sz w:val="22"/>
                <w:szCs w:val="22"/>
              </w:rPr>
              <w:t>(P.O</w:t>
            </w:r>
            <w:r w:rsidR="00573C14">
              <w:rPr>
                <w:sz w:val="22"/>
                <w:szCs w:val="22"/>
              </w:rPr>
              <w:t>. &amp; T.K.</w:t>
            </w:r>
            <w:r>
              <w:rPr>
                <w:sz w:val="22"/>
                <w:szCs w:val="22"/>
              </w:rPr>
              <w:t>)</w:t>
            </w:r>
          </w:p>
          <w:p w14:paraId="52C1C75A" w14:textId="77777777" w:rsidR="00007CBA" w:rsidRDefault="00007CBA">
            <w:pPr>
              <w:pStyle w:val="WW-CommentText"/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 w:rsidR="00573C14">
              <w:rPr>
                <w:sz w:val="22"/>
                <w:szCs w:val="22"/>
              </w:rPr>
              <w:t>Salem</w:t>
            </w:r>
            <w:r>
              <w:rPr>
                <w:sz w:val="22"/>
                <w:szCs w:val="22"/>
              </w:rPr>
              <w:t xml:space="preserve"> (D.T</w:t>
            </w:r>
            <w:r w:rsidR="00573C14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)</w:t>
            </w:r>
            <w:r w:rsidR="00573C1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-</w:t>
            </w:r>
            <w:r w:rsidR="00573C14">
              <w:rPr>
                <w:sz w:val="22"/>
                <w:szCs w:val="22"/>
              </w:rPr>
              <w:t xml:space="preserve"> 637 301</w:t>
            </w:r>
            <w:r>
              <w:rPr>
                <w:sz w:val="22"/>
                <w:szCs w:val="22"/>
              </w:rPr>
              <w:t>.</w:t>
            </w:r>
          </w:p>
          <w:p w14:paraId="6F099F0F" w14:textId="77777777" w:rsidR="00007CBA" w:rsidRDefault="00007CBA">
            <w:pPr>
              <w:spacing w:line="360" w:lineRule="auto"/>
              <w:jc w:val="both"/>
              <w:rPr>
                <w:b/>
                <w:sz w:val="22"/>
                <w:szCs w:val="22"/>
                <w:u w:val="single"/>
              </w:rPr>
            </w:pPr>
          </w:p>
          <w:p w14:paraId="5F27FAB5" w14:textId="77777777" w:rsidR="00007CBA" w:rsidRDefault="00007CBA" w:rsidP="00865346">
            <w:pPr>
              <w:spacing w:line="360" w:lineRule="auto"/>
              <w:ind w:left="100"/>
              <w:jc w:val="both"/>
              <w:rPr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Areas Of Interest</w:t>
            </w:r>
            <w:r>
              <w:rPr>
                <w:sz w:val="22"/>
                <w:szCs w:val="22"/>
                <w:u w:val="single"/>
              </w:rPr>
              <w:t xml:space="preserve">   </w:t>
            </w:r>
          </w:p>
          <w:p w14:paraId="1BC9E020" w14:textId="77777777" w:rsidR="00007CBA" w:rsidRDefault="00007CBA">
            <w:pPr>
              <w:numPr>
                <w:ilvl w:val="0"/>
                <w:numId w:val="5"/>
              </w:numPr>
              <w:tabs>
                <w:tab w:val="left" w:pos="720"/>
                <w:tab w:val="left" w:pos="1050"/>
              </w:tabs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Linear integrated  circuits</w:t>
            </w:r>
          </w:p>
          <w:p w14:paraId="2AA7F475" w14:textId="77777777" w:rsidR="00007CBA" w:rsidRDefault="00426237">
            <w:pPr>
              <w:numPr>
                <w:ilvl w:val="0"/>
                <w:numId w:val="5"/>
              </w:numPr>
              <w:tabs>
                <w:tab w:val="left" w:pos="720"/>
                <w:tab w:val="left" w:pos="1050"/>
              </w:tabs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Electronic Circuits </w:t>
            </w:r>
          </w:p>
          <w:p w14:paraId="0859F543" w14:textId="77777777" w:rsidR="005A7615" w:rsidRDefault="005A7615">
            <w:pPr>
              <w:numPr>
                <w:ilvl w:val="0"/>
                <w:numId w:val="5"/>
              </w:numPr>
              <w:tabs>
                <w:tab w:val="left" w:pos="720"/>
                <w:tab w:val="left" w:pos="1050"/>
              </w:tabs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English</w:t>
            </w:r>
          </w:p>
          <w:p w14:paraId="7E22CD20" w14:textId="77777777" w:rsidR="00007CBA" w:rsidRDefault="00007CBA">
            <w:pPr>
              <w:tabs>
                <w:tab w:val="left" w:pos="360"/>
                <w:tab w:val="left" w:pos="690"/>
              </w:tabs>
              <w:spacing w:line="360" w:lineRule="auto"/>
              <w:jc w:val="both"/>
              <w:rPr>
                <w:b/>
                <w:sz w:val="22"/>
                <w:szCs w:val="22"/>
                <w:u w:val="single"/>
              </w:rPr>
            </w:pPr>
          </w:p>
          <w:p w14:paraId="182430E6" w14:textId="77777777" w:rsidR="00007CBA" w:rsidRDefault="00007CBA">
            <w:pPr>
              <w:tabs>
                <w:tab w:val="left" w:pos="360"/>
                <w:tab w:val="left" w:pos="690"/>
              </w:tabs>
              <w:spacing w:line="360" w:lineRule="auto"/>
              <w:jc w:val="both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Computer proficiency</w:t>
            </w:r>
          </w:p>
          <w:p w14:paraId="3F74AD2A" w14:textId="77777777" w:rsidR="00007CBA" w:rsidRPr="00BB2459" w:rsidRDefault="00007CBA" w:rsidP="00BB2459">
            <w:pPr>
              <w:numPr>
                <w:ilvl w:val="0"/>
                <w:numId w:val="1"/>
              </w:numPr>
              <w:tabs>
                <w:tab w:val="left" w:pos="460"/>
                <w:tab w:val="left" w:pos="880"/>
              </w:tabs>
              <w:spacing w:line="360" w:lineRule="auto"/>
              <w:ind w:left="550"/>
              <w:jc w:val="both"/>
              <w:rPr>
                <w:sz w:val="22"/>
                <w:szCs w:val="22"/>
              </w:rPr>
            </w:pPr>
            <w:r w:rsidRPr="00BB2459">
              <w:rPr>
                <w:sz w:val="22"/>
                <w:szCs w:val="22"/>
              </w:rPr>
              <w:t>Programming</w:t>
            </w:r>
            <w:r w:rsidR="005A61E0" w:rsidRPr="00BB2459">
              <w:rPr>
                <w:sz w:val="22"/>
                <w:szCs w:val="22"/>
              </w:rPr>
              <w:t xml:space="preserve"> language ‘</w:t>
            </w:r>
            <w:r w:rsidRPr="00BB2459">
              <w:rPr>
                <w:sz w:val="22"/>
                <w:szCs w:val="22"/>
              </w:rPr>
              <w:t>C</w:t>
            </w:r>
            <w:r w:rsidR="005A61E0" w:rsidRPr="00BB2459">
              <w:rPr>
                <w:sz w:val="22"/>
                <w:szCs w:val="22"/>
              </w:rPr>
              <w:t>’</w:t>
            </w:r>
            <w:r w:rsidRPr="00BB2459">
              <w:rPr>
                <w:sz w:val="22"/>
                <w:szCs w:val="22"/>
              </w:rPr>
              <w:t xml:space="preserve"> </w:t>
            </w:r>
          </w:p>
          <w:p w14:paraId="7A23F447" w14:textId="77777777" w:rsidR="00007CBA" w:rsidRDefault="00CF723A" w:rsidP="005A61E0">
            <w:pPr>
              <w:numPr>
                <w:ilvl w:val="0"/>
                <w:numId w:val="1"/>
              </w:numPr>
              <w:tabs>
                <w:tab w:val="clear" w:pos="720"/>
                <w:tab w:val="num" w:pos="460"/>
                <w:tab w:val="left" w:pos="910"/>
                <w:tab w:val="left" w:pos="1270"/>
              </w:tabs>
              <w:spacing w:line="360" w:lineRule="auto"/>
              <w:ind w:left="55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 lab</w:t>
            </w:r>
          </w:p>
          <w:p w14:paraId="505F47B2" w14:textId="77777777" w:rsidR="00007CBA" w:rsidRDefault="00007CBA">
            <w:pPr>
              <w:spacing w:line="360" w:lineRule="auto"/>
              <w:ind w:left="165"/>
              <w:jc w:val="both"/>
              <w:rPr>
                <w:sz w:val="22"/>
                <w:szCs w:val="22"/>
              </w:rPr>
            </w:pPr>
          </w:p>
          <w:p w14:paraId="724E53E6" w14:textId="77777777" w:rsidR="00007CBA" w:rsidRDefault="00007CBA">
            <w:pPr>
              <w:tabs>
                <w:tab w:val="left" w:pos="1245"/>
              </w:tabs>
              <w:spacing w:line="360" w:lineRule="auto"/>
              <w:ind w:left="190"/>
              <w:jc w:val="both"/>
              <w:rPr>
                <w:sz w:val="22"/>
                <w:szCs w:val="22"/>
              </w:rPr>
            </w:pPr>
          </w:p>
          <w:p w14:paraId="41F58F66" w14:textId="77777777" w:rsidR="00007CBA" w:rsidRDefault="00007CBA">
            <w:pPr>
              <w:spacing w:line="360" w:lineRule="auto"/>
              <w:jc w:val="both"/>
              <w:rPr>
                <w:sz w:val="22"/>
                <w:szCs w:val="22"/>
              </w:rPr>
            </w:pPr>
          </w:p>
          <w:p w14:paraId="048B04AA" w14:textId="77777777" w:rsidR="00007CBA" w:rsidRDefault="00007CBA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</w:p>
          <w:p w14:paraId="643EA19B" w14:textId="77777777" w:rsidR="00007CBA" w:rsidRDefault="00007CBA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</w:t>
            </w:r>
          </w:p>
          <w:p w14:paraId="51CAABD2" w14:textId="77777777" w:rsidR="00007CBA" w:rsidRDefault="00007CBA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0" w:type="auto"/>
          </w:tcPr>
          <w:p w14:paraId="672E826F" w14:textId="77777777" w:rsidR="00007CBA" w:rsidRDefault="00007CBA">
            <w:pPr>
              <w:pStyle w:val="Tit"/>
              <w:shd w:val="clear" w:color="auto" w:fill="E5E5E5"/>
              <w:tabs>
                <w:tab w:val="left" w:pos="69"/>
              </w:tabs>
              <w:ind w:left="0" w:right="-64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Career Objective</w:t>
            </w:r>
          </w:p>
          <w:p w14:paraId="7E4ED2C8" w14:textId="77777777" w:rsidR="00007CBA" w:rsidRDefault="00007CBA" w:rsidP="00B10752">
            <w:pPr>
              <w:tabs>
                <w:tab w:val="left" w:pos="774"/>
              </w:tabs>
              <w:spacing w:line="360" w:lineRule="auto"/>
              <w:ind w:left="504" w:firstLine="1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work in a challenging and innovative environment </w:t>
            </w:r>
            <w:r w:rsidR="00AE6F6E">
              <w:rPr>
                <w:sz w:val="22"/>
                <w:szCs w:val="22"/>
              </w:rPr>
              <w:t xml:space="preserve">where I </w:t>
            </w:r>
            <w:r w:rsidR="002165C1">
              <w:rPr>
                <w:sz w:val="22"/>
                <w:szCs w:val="22"/>
              </w:rPr>
              <w:t>can</w:t>
            </w:r>
            <w:r>
              <w:rPr>
                <w:sz w:val="22"/>
                <w:szCs w:val="22"/>
              </w:rPr>
              <w:t xml:space="preserve"> expose my creative talents</w:t>
            </w:r>
            <w:r w:rsidR="00E22FAE">
              <w:rPr>
                <w:sz w:val="22"/>
                <w:szCs w:val="22"/>
              </w:rPr>
              <w:t xml:space="preserve"> by which </w:t>
            </w:r>
            <w:r w:rsidR="00AD2184">
              <w:rPr>
                <w:sz w:val="22"/>
                <w:szCs w:val="22"/>
              </w:rPr>
              <w:t>I can do good to organization.</w:t>
            </w:r>
          </w:p>
          <w:p w14:paraId="30F94987" w14:textId="77777777" w:rsidR="00B5098B" w:rsidRDefault="00B5098B" w:rsidP="00B10752">
            <w:pPr>
              <w:tabs>
                <w:tab w:val="left" w:pos="774"/>
              </w:tabs>
              <w:spacing w:line="360" w:lineRule="auto"/>
              <w:ind w:left="504" w:firstLine="14"/>
              <w:jc w:val="both"/>
              <w:rPr>
                <w:sz w:val="22"/>
                <w:szCs w:val="22"/>
              </w:rPr>
            </w:pPr>
          </w:p>
          <w:p w14:paraId="66869815" w14:textId="77777777" w:rsidR="00007CBA" w:rsidRDefault="00007CBA">
            <w:pPr>
              <w:pStyle w:val="Tit"/>
              <w:shd w:val="clear" w:color="auto" w:fill="E5E5E5"/>
              <w:tabs>
                <w:tab w:val="left" w:pos="69"/>
              </w:tabs>
              <w:ind w:right="-6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Educational Qualifications</w:t>
            </w:r>
          </w:p>
          <w:p w14:paraId="548547E0" w14:textId="77777777" w:rsidR="00C41999" w:rsidRDefault="00B3369F" w:rsidP="000B1F5E">
            <w:pPr>
              <w:numPr>
                <w:ilvl w:val="0"/>
                <w:numId w:val="2"/>
              </w:numPr>
              <w:tabs>
                <w:tab w:val="clear" w:pos="288"/>
                <w:tab w:val="num" w:pos="730"/>
                <w:tab w:val="left" w:pos="1018"/>
              </w:tabs>
              <w:spacing w:line="360" w:lineRule="auto"/>
              <w:ind w:right="-64" w:firstLine="82"/>
              <w:jc w:val="both"/>
              <w:rPr>
                <w:sz w:val="22"/>
                <w:szCs w:val="22"/>
                <w:lang w:bidi="ta-IN"/>
              </w:rPr>
            </w:pPr>
            <w:r w:rsidRPr="005E0BB0">
              <w:rPr>
                <w:b/>
                <w:bCs/>
                <w:sz w:val="22"/>
                <w:szCs w:val="22"/>
                <w:lang w:bidi="ta-IN"/>
              </w:rPr>
              <w:t>ME</w:t>
            </w:r>
            <w:r w:rsidRPr="00A53BBB">
              <w:rPr>
                <w:sz w:val="22"/>
                <w:szCs w:val="22"/>
                <w:lang w:bidi="ta-IN"/>
              </w:rPr>
              <w:t xml:space="preserve"> from </w:t>
            </w:r>
            <w:r w:rsidR="00CA1261" w:rsidRPr="00DB5F77">
              <w:rPr>
                <w:sz w:val="22"/>
                <w:szCs w:val="22"/>
                <w:lang w:bidi="ta-IN"/>
              </w:rPr>
              <w:t>KSR</w:t>
            </w:r>
            <w:r w:rsidR="00D3026B">
              <w:rPr>
                <w:rFonts w:asciiTheme="minorBidi" w:hAnsiTheme="minorBidi" w:cstheme="minorBidi" w:hint="cs"/>
                <w:sz w:val="22"/>
                <w:szCs w:val="22"/>
                <w:lang w:bidi="ta-IN"/>
              </w:rPr>
              <w:t xml:space="preserve"> </w:t>
            </w:r>
            <w:r w:rsidR="00CA1261" w:rsidRPr="00FB5227">
              <w:rPr>
                <w:sz w:val="22"/>
                <w:szCs w:val="22"/>
                <w:lang w:bidi="ta-IN"/>
              </w:rPr>
              <w:t>College</w:t>
            </w:r>
            <w:r w:rsidR="00CA1261">
              <w:rPr>
                <w:rFonts w:asciiTheme="minorBidi" w:hAnsiTheme="minorBidi" w:cstheme="minorBidi" w:hint="cs"/>
                <w:sz w:val="22"/>
                <w:szCs w:val="22"/>
                <w:lang w:bidi="ta-IN"/>
              </w:rPr>
              <w:t xml:space="preserve"> </w:t>
            </w:r>
            <w:r w:rsidR="00CA1261" w:rsidRPr="00FB5227">
              <w:rPr>
                <w:sz w:val="22"/>
                <w:szCs w:val="22"/>
                <w:lang w:bidi="ta-IN"/>
              </w:rPr>
              <w:t>of</w:t>
            </w:r>
            <w:r w:rsidR="00CA1261">
              <w:rPr>
                <w:rFonts w:asciiTheme="minorBidi" w:hAnsiTheme="minorBidi" w:cstheme="minorBidi" w:hint="cs"/>
                <w:sz w:val="22"/>
                <w:szCs w:val="22"/>
                <w:lang w:bidi="ta-IN"/>
              </w:rPr>
              <w:t xml:space="preserve"> </w:t>
            </w:r>
            <w:r w:rsidR="00CA1261" w:rsidRPr="00FB5227">
              <w:rPr>
                <w:sz w:val="22"/>
                <w:szCs w:val="22"/>
                <w:lang w:bidi="ta-IN"/>
              </w:rPr>
              <w:t>Engineering</w:t>
            </w:r>
            <w:r w:rsidR="00342DD9" w:rsidRPr="006D50AE">
              <w:rPr>
                <w:sz w:val="22"/>
                <w:szCs w:val="22"/>
                <w:lang w:bidi="ta-IN"/>
              </w:rPr>
              <w:t>,</w:t>
            </w:r>
            <w:r w:rsidR="00342DD9">
              <w:rPr>
                <w:rFonts w:asciiTheme="minorBidi" w:hAnsiTheme="minorBidi" w:cstheme="minorBidi" w:hint="cs"/>
                <w:sz w:val="22"/>
                <w:szCs w:val="22"/>
                <w:lang w:bidi="ta-IN"/>
              </w:rPr>
              <w:t xml:space="preserve"> </w:t>
            </w:r>
            <w:r w:rsidR="00342DD9" w:rsidRPr="006D50AE">
              <w:rPr>
                <w:sz w:val="22"/>
                <w:szCs w:val="22"/>
                <w:lang w:bidi="ta-IN"/>
              </w:rPr>
              <w:t>Tiruchengode</w:t>
            </w:r>
            <w:r w:rsidR="00BD273F" w:rsidRPr="006D50AE">
              <w:rPr>
                <w:sz w:val="22"/>
                <w:szCs w:val="22"/>
                <w:lang w:bidi="ta-IN"/>
              </w:rPr>
              <w:t xml:space="preserve"> </w:t>
            </w:r>
          </w:p>
          <w:p w14:paraId="18234BF2" w14:textId="77777777" w:rsidR="00B3369F" w:rsidRPr="00A53BBB" w:rsidRDefault="00C41999" w:rsidP="00C41999">
            <w:pPr>
              <w:tabs>
                <w:tab w:val="left" w:pos="1018"/>
              </w:tabs>
              <w:spacing w:line="360" w:lineRule="auto"/>
              <w:ind w:left="370" w:right="-64"/>
              <w:jc w:val="both"/>
              <w:rPr>
                <w:sz w:val="22"/>
                <w:szCs w:val="22"/>
                <w:lang w:bidi="ta-IN"/>
              </w:rPr>
            </w:pPr>
            <w:r>
              <w:rPr>
                <w:b/>
                <w:bCs/>
                <w:sz w:val="22"/>
                <w:szCs w:val="22"/>
                <w:lang w:bidi="ta-IN"/>
              </w:rPr>
              <w:t xml:space="preserve">       </w:t>
            </w:r>
            <w:r w:rsidR="00BD273F" w:rsidRPr="006D50AE">
              <w:rPr>
                <w:sz w:val="22"/>
                <w:szCs w:val="22"/>
                <w:lang w:bidi="ta-IN"/>
              </w:rPr>
              <w:t>with</w:t>
            </w:r>
            <w:r w:rsidR="00BD273F">
              <w:rPr>
                <w:rFonts w:asciiTheme="minorBidi" w:hAnsiTheme="minorBidi" w:cstheme="minorBidi" w:hint="cs"/>
                <w:sz w:val="22"/>
                <w:szCs w:val="22"/>
                <w:lang w:bidi="ta-IN"/>
              </w:rPr>
              <w:t xml:space="preserve"> </w:t>
            </w:r>
            <w:r w:rsidR="00BD273F" w:rsidRPr="006D50AE">
              <w:rPr>
                <w:sz w:val="22"/>
                <w:szCs w:val="22"/>
                <w:lang w:bidi="ta-IN"/>
              </w:rPr>
              <w:t>CGPA</w:t>
            </w:r>
            <w:r w:rsidR="00BD273F">
              <w:rPr>
                <w:rFonts w:asciiTheme="minorBidi" w:hAnsiTheme="minorBidi" w:cstheme="minorBidi" w:hint="cs"/>
                <w:sz w:val="22"/>
                <w:szCs w:val="22"/>
                <w:lang w:bidi="ta-IN"/>
              </w:rPr>
              <w:t xml:space="preserve"> </w:t>
            </w:r>
            <w:r w:rsidR="00320E9C" w:rsidRPr="005E0BB0">
              <w:rPr>
                <w:b/>
                <w:bCs/>
                <w:sz w:val="22"/>
                <w:szCs w:val="22"/>
                <w:lang w:bidi="ta-IN"/>
              </w:rPr>
              <w:t>7.8</w:t>
            </w:r>
          </w:p>
          <w:p w14:paraId="1D254826" w14:textId="77777777" w:rsidR="0001287C" w:rsidRDefault="00007CBA" w:rsidP="000B1F5E">
            <w:pPr>
              <w:numPr>
                <w:ilvl w:val="0"/>
                <w:numId w:val="2"/>
              </w:numPr>
              <w:tabs>
                <w:tab w:val="clear" w:pos="288"/>
                <w:tab w:val="num" w:pos="730"/>
                <w:tab w:val="left" w:pos="1018"/>
              </w:tabs>
              <w:spacing w:line="360" w:lineRule="auto"/>
              <w:ind w:right="-64" w:firstLine="82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BE</w:t>
            </w:r>
            <w:r>
              <w:rPr>
                <w:sz w:val="22"/>
                <w:szCs w:val="22"/>
              </w:rPr>
              <w:t xml:space="preserve"> from Bannari Amman Institute of Technology</w:t>
            </w:r>
          </w:p>
          <w:p w14:paraId="3A4DAD5A" w14:textId="77777777" w:rsidR="00007CBA" w:rsidRDefault="0001287C" w:rsidP="000B1F5E">
            <w:pPr>
              <w:tabs>
                <w:tab w:val="left" w:pos="730"/>
                <w:tab w:val="left" w:pos="1018"/>
              </w:tabs>
              <w:spacing w:line="360" w:lineRule="auto"/>
              <w:ind w:left="730" w:right="-64" w:hanging="18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</w:t>
            </w:r>
            <w:r w:rsidR="00007CBA">
              <w:rPr>
                <w:sz w:val="22"/>
                <w:szCs w:val="22"/>
              </w:rPr>
              <w:t xml:space="preserve">Sathyamangalam, Erode (DT)  with </w:t>
            </w:r>
            <w:r w:rsidRPr="00390128">
              <w:rPr>
                <w:b/>
                <w:sz w:val="22"/>
                <w:szCs w:val="22"/>
              </w:rPr>
              <w:t>66</w:t>
            </w:r>
            <w:r w:rsidR="00007CBA" w:rsidRPr="00390128">
              <w:rPr>
                <w:b/>
                <w:sz w:val="22"/>
                <w:szCs w:val="22"/>
              </w:rPr>
              <w:t>%</w:t>
            </w:r>
          </w:p>
          <w:p w14:paraId="51001D7A" w14:textId="77777777" w:rsidR="00007CBA" w:rsidRDefault="0001287C" w:rsidP="000B1F5E">
            <w:pPr>
              <w:numPr>
                <w:ilvl w:val="0"/>
                <w:numId w:val="2"/>
              </w:numPr>
              <w:tabs>
                <w:tab w:val="clear" w:pos="288"/>
                <w:tab w:val="num" w:pos="730"/>
                <w:tab w:val="left" w:pos="972"/>
                <w:tab w:val="left" w:pos="1450"/>
              </w:tabs>
              <w:spacing w:line="360" w:lineRule="auto"/>
              <w:ind w:left="820" w:right="-58" w:hanging="45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Higher Secondary</w:t>
            </w:r>
            <w:r w:rsidR="00007CB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from Vidhya Vikas Higher Secondary School</w:t>
            </w:r>
            <w:r w:rsidR="003A365A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Tiruchengodu </w:t>
            </w:r>
            <w:r w:rsidR="00007CBA">
              <w:rPr>
                <w:sz w:val="22"/>
                <w:szCs w:val="22"/>
              </w:rPr>
              <w:t xml:space="preserve">with </w:t>
            </w:r>
            <w:r w:rsidR="00007CBA">
              <w:rPr>
                <w:b/>
                <w:sz w:val="22"/>
                <w:szCs w:val="22"/>
              </w:rPr>
              <w:t>9</w:t>
            </w:r>
            <w:r>
              <w:rPr>
                <w:b/>
                <w:sz w:val="22"/>
                <w:szCs w:val="22"/>
              </w:rPr>
              <w:t>2</w:t>
            </w:r>
            <w:r w:rsidR="00007CBA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58</w:t>
            </w:r>
            <w:r w:rsidR="00007CBA">
              <w:rPr>
                <w:b/>
                <w:sz w:val="22"/>
                <w:szCs w:val="22"/>
              </w:rPr>
              <w:t>%</w:t>
            </w:r>
          </w:p>
          <w:p w14:paraId="0C77AB9D" w14:textId="77777777" w:rsidR="0047624C" w:rsidRDefault="0047624C" w:rsidP="000B1F5E">
            <w:pPr>
              <w:numPr>
                <w:ilvl w:val="0"/>
                <w:numId w:val="2"/>
              </w:numPr>
              <w:tabs>
                <w:tab w:val="clear" w:pos="288"/>
                <w:tab w:val="num" w:pos="730"/>
                <w:tab w:val="left" w:pos="972"/>
                <w:tab w:val="left" w:pos="1450"/>
              </w:tabs>
              <w:spacing w:line="360" w:lineRule="auto"/>
              <w:ind w:left="820" w:right="-58" w:hanging="45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SSLC from Sankar Higher Secondary School (State Board),</w:t>
            </w:r>
          </w:p>
          <w:p w14:paraId="65FF54CA" w14:textId="77777777" w:rsidR="006B41CB" w:rsidRDefault="0047624C" w:rsidP="00EC5AF0">
            <w:pPr>
              <w:tabs>
                <w:tab w:val="left" w:pos="972"/>
                <w:tab w:val="left" w:pos="1450"/>
              </w:tabs>
              <w:spacing w:line="360" w:lineRule="auto"/>
              <w:ind w:left="820" w:right="-58"/>
              <w:rPr>
                <w:b/>
                <w:sz w:val="22"/>
                <w:szCs w:val="22"/>
              </w:rPr>
            </w:pPr>
            <w:r w:rsidRPr="00333BEA">
              <w:rPr>
                <w:b/>
                <w:sz w:val="22"/>
                <w:szCs w:val="22"/>
              </w:rPr>
              <w:t>Sankari West, Salem (DT) with 88%</w:t>
            </w:r>
          </w:p>
          <w:p w14:paraId="0F64B06A" w14:textId="77777777" w:rsidR="009D136B" w:rsidRDefault="009D136B" w:rsidP="00B10752">
            <w:pPr>
              <w:tabs>
                <w:tab w:val="left" w:pos="730"/>
                <w:tab w:val="left" w:pos="1018"/>
                <w:tab w:val="left" w:pos="7542"/>
              </w:tabs>
              <w:spacing w:line="360" w:lineRule="auto"/>
              <w:ind w:left="370" w:right="-58"/>
              <w:rPr>
                <w:b/>
                <w:sz w:val="22"/>
                <w:szCs w:val="22"/>
              </w:rPr>
            </w:pPr>
          </w:p>
          <w:tbl>
            <w:tblPr>
              <w:tblW w:w="0" w:type="auto"/>
              <w:tblBorders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E0E0E0"/>
              <w:tblLook w:val="01E0" w:firstRow="1" w:lastRow="1" w:firstColumn="1" w:lastColumn="1" w:noHBand="0" w:noVBand="0"/>
            </w:tblPr>
            <w:tblGrid>
              <w:gridCol w:w="6301"/>
            </w:tblGrid>
            <w:tr w:rsidR="005651BB" w:rsidRPr="00AD2184" w14:paraId="6D499662" w14:textId="77777777" w:rsidTr="00F01A33">
              <w:trPr>
                <w:trHeight w:val="225"/>
              </w:trPr>
              <w:tc>
                <w:tcPr>
                  <w:tcW w:w="7311" w:type="dxa"/>
                  <w:shd w:val="clear" w:color="auto" w:fill="E0E0E0"/>
                </w:tcPr>
                <w:p w14:paraId="24D07C9F" w14:textId="77777777" w:rsidR="005A7615" w:rsidRPr="00AD2184" w:rsidRDefault="005E05CB" w:rsidP="00AD2184">
                  <w:pPr>
                    <w:tabs>
                      <w:tab w:val="left" w:pos="69"/>
                      <w:tab w:val="left" w:pos="7254"/>
                    </w:tabs>
                    <w:spacing w:line="360" w:lineRule="auto"/>
                    <w:ind w:right="-58"/>
                    <w:jc w:val="both"/>
                    <w:rPr>
                      <w:b/>
                      <w:sz w:val="22"/>
                      <w:szCs w:val="22"/>
                    </w:rPr>
                  </w:pPr>
                  <w:r w:rsidRPr="00AD2184">
                    <w:rPr>
                      <w:b/>
                      <w:sz w:val="22"/>
                      <w:szCs w:val="22"/>
                    </w:rPr>
                    <w:t>Experience</w:t>
                  </w:r>
                </w:p>
              </w:tc>
            </w:tr>
          </w:tbl>
          <w:p w14:paraId="3B1B1767" w14:textId="77777777" w:rsidR="00A935A9" w:rsidRPr="005E05CB" w:rsidRDefault="00A935A9" w:rsidP="006E0047">
            <w:pPr>
              <w:tabs>
                <w:tab w:val="left" w:pos="69"/>
                <w:tab w:val="left" w:pos="7254"/>
              </w:tabs>
              <w:spacing w:line="360" w:lineRule="auto"/>
              <w:ind w:right="-58"/>
              <w:jc w:val="both"/>
              <w:rPr>
                <w:b/>
                <w:sz w:val="22"/>
                <w:szCs w:val="22"/>
              </w:rPr>
            </w:pPr>
          </w:p>
          <w:p w14:paraId="195D902E" w14:textId="77777777" w:rsidR="005E05CB" w:rsidRPr="00153A44" w:rsidRDefault="00153A44" w:rsidP="005E05CB">
            <w:pPr>
              <w:numPr>
                <w:ilvl w:val="0"/>
                <w:numId w:val="7"/>
              </w:numPr>
              <w:tabs>
                <w:tab w:val="left" w:pos="69"/>
                <w:tab w:val="left" w:pos="7254"/>
              </w:tabs>
              <w:spacing w:line="360" w:lineRule="auto"/>
              <w:ind w:right="-58"/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Worked as</w:t>
            </w:r>
            <w:r w:rsidR="00255D82">
              <w:rPr>
                <w:sz w:val="22"/>
                <w:szCs w:val="22"/>
              </w:rPr>
              <w:t xml:space="preserve"> </w:t>
            </w:r>
            <w:r w:rsidR="003C7D7E">
              <w:rPr>
                <w:sz w:val="22"/>
                <w:szCs w:val="22"/>
              </w:rPr>
              <w:t xml:space="preserve">an </w:t>
            </w:r>
            <w:r w:rsidR="00255D82">
              <w:rPr>
                <w:sz w:val="22"/>
                <w:szCs w:val="22"/>
              </w:rPr>
              <w:t xml:space="preserve">assistant professor </w:t>
            </w:r>
            <w:r>
              <w:rPr>
                <w:sz w:val="22"/>
                <w:szCs w:val="22"/>
              </w:rPr>
              <w:t>at Park College of engineering and technology, Coimbatore.</w:t>
            </w:r>
          </w:p>
          <w:p w14:paraId="3570EC4F" w14:textId="77777777" w:rsidR="001C6599" w:rsidRDefault="003F4E5A" w:rsidP="00E50930">
            <w:pPr>
              <w:numPr>
                <w:ilvl w:val="0"/>
                <w:numId w:val="7"/>
              </w:numPr>
              <w:tabs>
                <w:tab w:val="left" w:pos="69"/>
                <w:tab w:val="left" w:pos="7254"/>
              </w:tabs>
              <w:spacing w:line="360" w:lineRule="auto"/>
              <w:ind w:right="-58"/>
              <w:jc w:val="both"/>
              <w:rPr>
                <w:bCs/>
                <w:sz w:val="22"/>
                <w:szCs w:val="22"/>
              </w:rPr>
            </w:pPr>
            <w:r w:rsidRPr="00C238A1">
              <w:rPr>
                <w:bCs/>
                <w:sz w:val="22"/>
                <w:szCs w:val="22"/>
              </w:rPr>
              <w:t xml:space="preserve">Employed as an assistant professor at Sri Shanmugha </w:t>
            </w:r>
            <w:r w:rsidR="007502FD" w:rsidRPr="00C238A1">
              <w:rPr>
                <w:bCs/>
                <w:sz w:val="22"/>
                <w:szCs w:val="22"/>
              </w:rPr>
              <w:t xml:space="preserve">College of Eng. And Technology, </w:t>
            </w:r>
            <w:r w:rsidR="00E50930">
              <w:rPr>
                <w:bCs/>
                <w:sz w:val="22"/>
                <w:szCs w:val="22"/>
              </w:rPr>
              <w:t>Sankari</w:t>
            </w:r>
            <w:r w:rsidR="007502FD" w:rsidRPr="00C238A1">
              <w:rPr>
                <w:bCs/>
                <w:sz w:val="22"/>
                <w:szCs w:val="22"/>
              </w:rPr>
              <w:t>.</w:t>
            </w:r>
          </w:p>
          <w:p w14:paraId="482663FF" w14:textId="77777777" w:rsidR="00241BB7" w:rsidRPr="00E50930" w:rsidRDefault="00241BB7" w:rsidP="00241BB7">
            <w:pPr>
              <w:tabs>
                <w:tab w:val="left" w:pos="69"/>
                <w:tab w:val="left" w:pos="7254"/>
              </w:tabs>
              <w:spacing w:line="360" w:lineRule="auto"/>
              <w:ind w:left="720" w:right="-58"/>
              <w:jc w:val="both"/>
              <w:rPr>
                <w:bCs/>
                <w:sz w:val="22"/>
                <w:szCs w:val="22"/>
              </w:rPr>
            </w:pPr>
          </w:p>
          <w:p w14:paraId="03D70A8D" w14:textId="77777777" w:rsidR="00007CBA" w:rsidRDefault="00007CBA">
            <w:pPr>
              <w:pStyle w:val="Tit"/>
              <w:shd w:val="clear" w:color="auto" w:fill="E5E5E5"/>
              <w:tabs>
                <w:tab w:val="left" w:pos="69"/>
              </w:tabs>
              <w:ind w:right="-6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Projects </w:t>
            </w:r>
          </w:p>
          <w:p w14:paraId="6BBC7FB0" w14:textId="77777777" w:rsidR="00007CBA" w:rsidRPr="00B84020" w:rsidRDefault="00254FC8" w:rsidP="00B84020">
            <w:pPr>
              <w:numPr>
                <w:ilvl w:val="0"/>
                <w:numId w:val="4"/>
              </w:numPr>
              <w:tabs>
                <w:tab w:val="clear" w:pos="664"/>
                <w:tab w:val="left" w:pos="730"/>
                <w:tab w:val="num" w:pos="1000"/>
                <w:tab w:val="left" w:pos="1180"/>
                <w:tab w:val="left" w:pos="1360"/>
              </w:tabs>
              <w:spacing w:line="360" w:lineRule="auto"/>
              <w:ind w:left="360" w:right="-58" w:firstLine="1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Burglar Alarm</w:t>
            </w:r>
          </w:p>
          <w:p w14:paraId="397B732E" w14:textId="77777777" w:rsidR="001D27C0" w:rsidRPr="00B84020" w:rsidRDefault="00AE6F6E" w:rsidP="00B84020">
            <w:pPr>
              <w:numPr>
                <w:ilvl w:val="0"/>
                <w:numId w:val="4"/>
              </w:numPr>
              <w:tabs>
                <w:tab w:val="clear" w:pos="664"/>
                <w:tab w:val="num" w:pos="730"/>
                <w:tab w:val="left" w:pos="1180"/>
              </w:tabs>
              <w:spacing w:line="360" w:lineRule="auto"/>
              <w:ind w:left="360" w:right="-58" w:firstLine="1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Array Configurations For Beam Forming Algorithms : LMS &amp; RMS</w:t>
            </w:r>
          </w:p>
          <w:p w14:paraId="4FFE894C" w14:textId="77777777" w:rsidR="00B16C67" w:rsidRPr="00B16C67" w:rsidRDefault="002C0436" w:rsidP="009178FE">
            <w:pPr>
              <w:numPr>
                <w:ilvl w:val="0"/>
                <w:numId w:val="4"/>
              </w:numPr>
              <w:tabs>
                <w:tab w:val="clear" w:pos="664"/>
                <w:tab w:val="num" w:pos="730"/>
                <w:tab w:val="left" w:pos="1180"/>
              </w:tabs>
              <w:spacing w:line="360" w:lineRule="auto"/>
              <w:ind w:left="360" w:right="-58" w:firstLine="10"/>
              <w:jc w:val="both"/>
              <w:rPr>
                <w:rFonts w:asciiTheme="minorBidi" w:hAnsiTheme="minorBidi" w:cstheme="minorBidi"/>
                <w:b/>
                <w:bCs/>
                <w:sz w:val="22"/>
                <w:szCs w:val="22"/>
                <w:lang w:bidi="ta-IN"/>
              </w:rPr>
            </w:pPr>
            <w:r w:rsidRPr="00334FD8">
              <w:rPr>
                <w:b/>
                <w:bCs/>
                <w:sz w:val="22"/>
                <w:szCs w:val="22"/>
                <w:lang w:bidi="ta-IN"/>
              </w:rPr>
              <w:t>Design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ta-IN"/>
              </w:rPr>
              <w:t xml:space="preserve"> </w:t>
            </w:r>
            <w:r w:rsidR="00FE7182" w:rsidRPr="00EB32C6">
              <w:rPr>
                <w:b/>
                <w:bCs/>
                <w:sz w:val="22"/>
                <w:szCs w:val="22"/>
                <w:lang w:bidi="ta-IN"/>
              </w:rPr>
              <w:t>Of</w:t>
            </w:r>
            <w:r w:rsidR="00BE4C49"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ta-IN"/>
              </w:rPr>
              <w:t xml:space="preserve"> </w:t>
            </w:r>
            <w:r w:rsidR="00FE7182" w:rsidRPr="00EB32C6">
              <w:rPr>
                <w:b/>
                <w:bCs/>
                <w:sz w:val="22"/>
                <w:szCs w:val="22"/>
                <w:lang w:bidi="ta-IN"/>
              </w:rPr>
              <w:t>SWIPT</w:t>
            </w:r>
            <w:r w:rsidR="00FE7182"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ta-IN"/>
              </w:rPr>
              <w:t xml:space="preserve"> </w:t>
            </w:r>
            <w:r w:rsidR="00FE7182" w:rsidRPr="00FA38F7">
              <w:rPr>
                <w:b/>
                <w:bCs/>
                <w:sz w:val="22"/>
                <w:szCs w:val="22"/>
                <w:lang w:bidi="ta-IN"/>
              </w:rPr>
              <w:t>And</w:t>
            </w:r>
            <w:r w:rsidR="00FE7182"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ta-IN"/>
              </w:rPr>
              <w:t xml:space="preserve"> </w:t>
            </w:r>
            <w:r w:rsidR="00CC3CEE" w:rsidRPr="00FA38F7">
              <w:rPr>
                <w:b/>
                <w:bCs/>
                <w:sz w:val="22"/>
                <w:szCs w:val="22"/>
                <w:lang w:bidi="ta-IN"/>
              </w:rPr>
              <w:t>Power</w:t>
            </w:r>
            <w:r w:rsidR="000B4267"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ta-IN"/>
              </w:rPr>
              <w:t xml:space="preserve"> </w:t>
            </w:r>
            <w:r w:rsidR="000B4267" w:rsidRPr="006202FD">
              <w:rPr>
                <w:b/>
                <w:bCs/>
                <w:sz w:val="22"/>
                <w:szCs w:val="22"/>
                <w:lang w:bidi="ta-IN"/>
              </w:rPr>
              <w:t>Transfer</w:t>
            </w:r>
            <w:r w:rsidR="003142EF" w:rsidRPr="006202FD">
              <w:rPr>
                <w:b/>
                <w:bCs/>
                <w:sz w:val="22"/>
                <w:szCs w:val="22"/>
                <w:lang w:bidi="ta-IN"/>
              </w:rPr>
              <w:t xml:space="preserve"> For</w:t>
            </w:r>
            <w:r w:rsidR="00F57D37" w:rsidRPr="006202FD">
              <w:rPr>
                <w:b/>
                <w:bCs/>
                <w:sz w:val="22"/>
                <w:szCs w:val="22"/>
              </w:rPr>
              <w:t xml:space="preserve"> </w:t>
            </w:r>
            <w:r w:rsidR="00F57D37" w:rsidRPr="00F57D37">
              <w:rPr>
                <w:b/>
                <w:bCs/>
                <w:sz w:val="22"/>
                <w:szCs w:val="22"/>
              </w:rPr>
              <w:t xml:space="preserve"> SR-DCSK</w:t>
            </w:r>
          </w:p>
          <w:p w14:paraId="72E5FD6D" w14:textId="77777777" w:rsidR="004034C8" w:rsidRPr="00EC5AF0" w:rsidRDefault="00B16C67" w:rsidP="00EC5AF0">
            <w:pPr>
              <w:tabs>
                <w:tab w:val="left" w:pos="1180"/>
              </w:tabs>
              <w:spacing w:line="360" w:lineRule="auto"/>
              <w:ind w:left="370" w:right="-58"/>
              <w:jc w:val="both"/>
              <w:rPr>
                <w:rFonts w:asciiTheme="minorBidi" w:hAnsiTheme="minorBidi" w:cstheme="minorBidi"/>
                <w:b/>
                <w:bCs/>
                <w:sz w:val="22"/>
                <w:szCs w:val="22"/>
                <w:lang w:bidi="ta-IN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ta-IN"/>
              </w:rPr>
              <w:t xml:space="preserve">   </w:t>
            </w:r>
            <w:r w:rsidR="00334FD8" w:rsidRPr="006202FD">
              <w:rPr>
                <w:b/>
                <w:bCs/>
                <w:sz w:val="22"/>
                <w:szCs w:val="22"/>
                <w:lang w:bidi="ta-IN"/>
              </w:rPr>
              <w:t>Communication Systems</w:t>
            </w:r>
            <w:r w:rsidR="00F57D37" w:rsidRPr="00F57D37">
              <w:rPr>
                <w:b/>
                <w:bCs/>
                <w:sz w:val="22"/>
                <w:szCs w:val="22"/>
              </w:rPr>
              <w:t xml:space="preserve"> </w:t>
            </w:r>
          </w:p>
          <w:p w14:paraId="7C38301C" w14:textId="77777777" w:rsidR="00007CBA" w:rsidRDefault="00007CBA">
            <w:pPr>
              <w:pStyle w:val="Tit"/>
              <w:shd w:val="clear" w:color="auto" w:fill="E5E5E5"/>
              <w:tabs>
                <w:tab w:val="left" w:pos="69"/>
              </w:tabs>
              <w:ind w:right="-6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Co-curricular Activities</w:t>
            </w:r>
          </w:p>
          <w:p w14:paraId="129AA992" w14:textId="77777777" w:rsidR="00F316B5" w:rsidRPr="005A7615" w:rsidRDefault="00D123E2" w:rsidP="007E048A">
            <w:pPr>
              <w:numPr>
                <w:ilvl w:val="0"/>
                <w:numId w:val="4"/>
              </w:numPr>
              <w:tabs>
                <w:tab w:val="clear" w:pos="664"/>
                <w:tab w:val="num" w:pos="730"/>
                <w:tab w:val="left" w:pos="1093"/>
                <w:tab w:val="left" w:pos="1348"/>
                <w:tab w:val="left" w:pos="1708"/>
              </w:tabs>
              <w:spacing w:line="360" w:lineRule="auto"/>
              <w:ind w:left="684" w:right="-58" w:hanging="314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Presented a paper on Array Configuratio</w:t>
            </w:r>
            <w:r w:rsidR="0027005E">
              <w:rPr>
                <w:bCs/>
                <w:sz w:val="22"/>
                <w:szCs w:val="22"/>
              </w:rPr>
              <w:t>ns at International Conference,</w:t>
            </w:r>
            <w:r w:rsidR="00F316B5">
              <w:rPr>
                <w:bCs/>
                <w:sz w:val="22"/>
                <w:szCs w:val="22"/>
              </w:rPr>
              <w:t xml:space="preserve"> </w:t>
            </w:r>
            <w:r w:rsidRPr="00F316B5">
              <w:rPr>
                <w:bCs/>
                <w:sz w:val="22"/>
                <w:szCs w:val="22"/>
              </w:rPr>
              <w:t>conducted at National Engineering College</w:t>
            </w:r>
            <w:r w:rsidR="005A7615">
              <w:rPr>
                <w:bCs/>
                <w:sz w:val="22"/>
                <w:szCs w:val="22"/>
              </w:rPr>
              <w:t>.</w:t>
            </w:r>
            <w:r w:rsidRPr="00F316B5">
              <w:rPr>
                <w:bCs/>
                <w:sz w:val="22"/>
                <w:szCs w:val="22"/>
              </w:rPr>
              <w:t xml:space="preserve"> </w:t>
            </w:r>
          </w:p>
          <w:p w14:paraId="52680235" w14:textId="77777777" w:rsidR="0027005E" w:rsidRPr="00ED340D" w:rsidRDefault="0027005E" w:rsidP="0027005E">
            <w:pPr>
              <w:numPr>
                <w:ilvl w:val="0"/>
                <w:numId w:val="4"/>
              </w:numPr>
              <w:tabs>
                <w:tab w:val="clear" w:pos="664"/>
                <w:tab w:val="num" w:pos="730"/>
                <w:tab w:val="left" w:pos="796"/>
                <w:tab w:val="left" w:pos="910"/>
              </w:tabs>
              <w:spacing w:line="360" w:lineRule="auto"/>
              <w:ind w:left="730" w:right="-58"/>
              <w:jc w:val="both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Completed PG 3D Diploma in the field of animation</w:t>
            </w:r>
            <w:r w:rsidR="005A7615">
              <w:rPr>
                <w:sz w:val="22"/>
                <w:szCs w:val="22"/>
              </w:rPr>
              <w:t>.</w:t>
            </w:r>
          </w:p>
          <w:p w14:paraId="7B297F9F" w14:textId="77777777" w:rsidR="00A935A9" w:rsidRPr="00241BB7" w:rsidRDefault="00ED340D" w:rsidP="00600C0B">
            <w:pPr>
              <w:pStyle w:val="ListParagraph"/>
              <w:numPr>
                <w:ilvl w:val="0"/>
                <w:numId w:val="8"/>
              </w:numPr>
              <w:ind w:right="-58"/>
              <w:jc w:val="both"/>
              <w:rPr>
                <w:bCs/>
                <w:sz w:val="22"/>
                <w:szCs w:val="22"/>
              </w:rPr>
            </w:pPr>
            <w:r w:rsidRPr="005A7615">
              <w:rPr>
                <w:sz w:val="22"/>
                <w:szCs w:val="22"/>
                <w:lang w:bidi="ta-IN"/>
              </w:rPr>
              <w:t>Published a paper titled</w:t>
            </w:r>
            <w:r w:rsidR="00402894" w:rsidRPr="005A7615">
              <w:rPr>
                <w:sz w:val="22"/>
                <w:szCs w:val="22"/>
                <w:lang w:bidi="ta-IN"/>
              </w:rPr>
              <w:t xml:space="preserve"> </w:t>
            </w:r>
            <w:r w:rsidR="004F4898" w:rsidRPr="00734FE6">
              <w:rPr>
                <w:color w:val="000000" w:themeColor="text1"/>
                <w:kern w:val="24"/>
                <w:sz w:val="22"/>
                <w:szCs w:val="22"/>
              </w:rPr>
              <w:t xml:space="preserve">Design Of </w:t>
            </w:r>
            <w:r w:rsidR="00E44629">
              <w:rPr>
                <w:color w:val="000000" w:themeColor="text1"/>
                <w:kern w:val="24"/>
                <w:sz w:val="22"/>
                <w:szCs w:val="22"/>
              </w:rPr>
              <w:t>SWIPT</w:t>
            </w:r>
            <w:r w:rsidR="004F4898" w:rsidRPr="00734FE6">
              <w:rPr>
                <w:color w:val="000000" w:themeColor="text1"/>
                <w:kern w:val="24"/>
                <w:sz w:val="22"/>
                <w:szCs w:val="22"/>
              </w:rPr>
              <w:t xml:space="preserve"> And Power Transfer</w:t>
            </w:r>
            <w:r w:rsidR="004F4898" w:rsidRPr="00734FE6">
              <w:rPr>
                <w:rFonts w:asciiTheme="minorHAnsi" w:hAnsi="Lucida Sans Unicode" w:cstheme="minorBidi"/>
                <w:color w:val="000000" w:themeColor="text1"/>
                <w:kern w:val="24"/>
                <w:sz w:val="54"/>
                <w:szCs w:val="54"/>
              </w:rPr>
              <w:t xml:space="preserve"> </w:t>
            </w:r>
            <w:r w:rsidR="004F4898" w:rsidRPr="00734FE6">
              <w:rPr>
                <w:color w:val="000000" w:themeColor="text1"/>
                <w:kern w:val="24"/>
                <w:sz w:val="22"/>
                <w:szCs w:val="22"/>
              </w:rPr>
              <w:t>Scheme</w:t>
            </w:r>
            <w:r w:rsidR="00CC1EC5">
              <w:rPr>
                <w:rFonts w:ascii="Latha" w:hAnsi="Latha" w:cs="Latha" w:hint="cs"/>
                <w:color w:val="000000" w:themeColor="text1"/>
                <w:kern w:val="24"/>
                <w:sz w:val="22"/>
                <w:szCs w:val="22"/>
                <w:lang w:bidi="ta-IN"/>
              </w:rPr>
              <w:t xml:space="preserve"> </w:t>
            </w:r>
            <w:r w:rsidR="004F4898" w:rsidRPr="00734FE6">
              <w:rPr>
                <w:color w:val="000000" w:themeColor="text1"/>
                <w:kern w:val="24"/>
                <w:sz w:val="22"/>
                <w:szCs w:val="22"/>
              </w:rPr>
              <w:t>For SR-DCSK</w:t>
            </w:r>
            <w:r w:rsidR="00AA1F5D" w:rsidRPr="00734FE6">
              <w:rPr>
                <w:rFonts w:asciiTheme="minorBidi" w:hAnsiTheme="minorBidi" w:cstheme="minorBidi" w:hint="cs"/>
                <w:color w:val="000000" w:themeColor="text1"/>
                <w:kern w:val="24"/>
                <w:sz w:val="22"/>
                <w:szCs w:val="22"/>
                <w:lang w:bidi="ta-IN"/>
              </w:rPr>
              <w:t xml:space="preserve"> </w:t>
            </w:r>
            <w:r w:rsidR="004F4898" w:rsidRPr="00734FE6">
              <w:rPr>
                <w:color w:val="000000" w:themeColor="text1"/>
                <w:kern w:val="24"/>
                <w:sz w:val="22"/>
                <w:szCs w:val="22"/>
              </w:rPr>
              <w:t>Communication Systems</w:t>
            </w:r>
            <w:r w:rsidR="006F5EAF">
              <w:rPr>
                <w:rFonts w:asciiTheme="minorBidi" w:hAnsiTheme="minorBidi" w:cstheme="minorBidi" w:hint="cs"/>
                <w:color w:val="000000" w:themeColor="text1"/>
                <w:kern w:val="24"/>
                <w:sz w:val="22"/>
                <w:szCs w:val="22"/>
                <w:lang w:bidi="ta-IN"/>
              </w:rPr>
              <w:t xml:space="preserve"> in</w:t>
            </w:r>
            <w:r w:rsidR="000F4064">
              <w:rPr>
                <w:rFonts w:asciiTheme="minorBidi" w:hAnsiTheme="minorBidi" w:cstheme="minorBidi" w:hint="cs"/>
                <w:color w:val="000000" w:themeColor="text1"/>
                <w:kern w:val="24"/>
                <w:sz w:val="22"/>
                <w:szCs w:val="22"/>
                <w:lang w:bidi="ta-IN"/>
              </w:rPr>
              <w:t xml:space="preserve"> </w:t>
            </w:r>
            <w:r w:rsidR="00241BB7" w:rsidRPr="00A56D9F">
              <w:rPr>
                <w:rFonts w:asciiTheme="minorBidi" w:hAnsiTheme="minorBidi" w:cstheme="minorBidi"/>
                <w:kern w:val="24"/>
                <w:sz w:val="22"/>
                <w:szCs w:val="22"/>
                <w:lang w:bidi="ta-IN"/>
              </w:rPr>
              <w:t>www.</w:t>
            </w:r>
            <w:r w:rsidR="00241BB7" w:rsidRPr="00A56D9F">
              <w:rPr>
                <w:rFonts w:asciiTheme="minorBidi" w:hAnsiTheme="minorBidi" w:cstheme="minorBidi" w:hint="cs"/>
                <w:kern w:val="24"/>
                <w:sz w:val="22"/>
                <w:szCs w:val="22"/>
                <w:lang w:bidi="ta-IN"/>
              </w:rPr>
              <w:t>ijsrd.com</w:t>
            </w:r>
            <w:r w:rsidR="006F5EAF">
              <w:rPr>
                <w:rFonts w:asciiTheme="minorBidi" w:hAnsiTheme="minorBidi" w:cstheme="minorBidi" w:hint="cs"/>
                <w:color w:val="000000" w:themeColor="text1"/>
                <w:kern w:val="24"/>
                <w:sz w:val="22"/>
                <w:szCs w:val="22"/>
                <w:lang w:bidi="ta-IN"/>
              </w:rPr>
              <w:t xml:space="preserve"> </w:t>
            </w:r>
          </w:p>
          <w:p w14:paraId="0211E4D6" w14:textId="77777777" w:rsidR="001877B9" w:rsidRPr="00A51272" w:rsidRDefault="001877B9" w:rsidP="00A51272">
            <w:pPr>
              <w:ind w:right="-58"/>
              <w:jc w:val="both"/>
              <w:rPr>
                <w:bCs/>
                <w:sz w:val="22"/>
                <w:szCs w:val="22"/>
              </w:rPr>
            </w:pPr>
          </w:p>
          <w:p w14:paraId="038492C7" w14:textId="77777777" w:rsidR="00007CBA" w:rsidRDefault="00A51272" w:rsidP="005A7615">
            <w:pPr>
              <w:pStyle w:val="Tit"/>
              <w:shd w:val="clear" w:color="auto" w:fill="E5E5E5"/>
              <w:tabs>
                <w:tab w:val="left" w:pos="69"/>
              </w:tabs>
              <w:ind w:left="0" w:right="-64" w:firstLine="0"/>
              <w:jc w:val="both"/>
            </w:pPr>
            <w:r>
              <w:t>Extra-curricular Activities</w:t>
            </w:r>
          </w:p>
          <w:p w14:paraId="5B2FB63E" w14:textId="17FA0659" w:rsidR="00EC4415" w:rsidRPr="009D0296" w:rsidRDefault="00007CBA" w:rsidP="009D0296">
            <w:pPr>
              <w:numPr>
                <w:ilvl w:val="0"/>
                <w:numId w:val="3"/>
              </w:numPr>
              <w:tabs>
                <w:tab w:val="left" w:pos="789"/>
                <w:tab w:val="left" w:pos="1404"/>
              </w:tabs>
              <w:spacing w:line="360" w:lineRule="auto"/>
              <w:ind w:left="691" w:right="-58"/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Active member of Indian Society for Technical Education</w:t>
            </w:r>
          </w:p>
          <w:p w14:paraId="506F5291" w14:textId="77777777" w:rsidR="001877B9" w:rsidRPr="004034C8" w:rsidRDefault="00EC4415" w:rsidP="004034C8">
            <w:pPr>
              <w:numPr>
                <w:ilvl w:val="0"/>
                <w:numId w:val="3"/>
              </w:numPr>
              <w:tabs>
                <w:tab w:val="left" w:pos="1093"/>
                <w:tab w:val="left" w:pos="1348"/>
                <w:tab w:val="left" w:pos="1708"/>
              </w:tabs>
              <w:spacing w:line="360" w:lineRule="auto"/>
              <w:ind w:right="-58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Active </w:t>
            </w:r>
            <w:r w:rsidR="00852DF6">
              <w:rPr>
                <w:bCs/>
                <w:sz w:val="22"/>
                <w:szCs w:val="22"/>
              </w:rPr>
              <w:t>member of IETE</w:t>
            </w:r>
          </w:p>
        </w:tc>
      </w:tr>
      <w:tr w:rsidR="00007CBA" w14:paraId="5ADC7911" w14:textId="77777777" w:rsidTr="00F01A33">
        <w:trPr>
          <w:cantSplit/>
          <w:trHeight w:val="13320"/>
        </w:trPr>
        <w:tc>
          <w:tcPr>
            <w:tcW w:w="0" w:type="auto"/>
            <w:shd w:val="clear" w:color="auto" w:fill="E5E5E5"/>
          </w:tcPr>
          <w:p w14:paraId="1C8B8BC9" w14:textId="77777777" w:rsidR="00007CBA" w:rsidRDefault="00007CBA">
            <w:pPr>
              <w:pStyle w:val="Nome"/>
              <w:ind w:left="0" w:firstLine="0"/>
              <w:jc w:val="both"/>
              <w:rPr>
                <w:smallCaps/>
                <w:sz w:val="22"/>
                <w:szCs w:val="22"/>
              </w:rPr>
            </w:pPr>
          </w:p>
          <w:p w14:paraId="307E54CB" w14:textId="77777777" w:rsidR="00007CBA" w:rsidRDefault="00007CBA" w:rsidP="00865346">
            <w:pPr>
              <w:spacing w:line="360" w:lineRule="auto"/>
              <w:ind w:left="-17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rFonts w:ascii="Comic Sans MS" w:hAnsi="Comic Sans MS"/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  <w:u w:val="single"/>
              </w:rPr>
              <w:t>Competencies</w:t>
            </w:r>
            <w:r>
              <w:rPr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sz w:val="22"/>
                <w:szCs w:val="22"/>
              </w:rPr>
              <w:t>:</w:t>
            </w:r>
          </w:p>
          <w:p w14:paraId="7987C11D" w14:textId="77777777" w:rsidR="00007CBA" w:rsidRDefault="00007CBA">
            <w:pPr>
              <w:numPr>
                <w:ilvl w:val="0"/>
                <w:numId w:val="5"/>
              </w:num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Self encouragement</w:t>
            </w:r>
          </w:p>
          <w:p w14:paraId="68087FC7" w14:textId="77777777" w:rsidR="00007CBA" w:rsidRDefault="00007CBA">
            <w:pPr>
              <w:numPr>
                <w:ilvl w:val="0"/>
                <w:numId w:val="5"/>
              </w:num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Team </w:t>
            </w:r>
            <w:r w:rsidR="003D76F1" w:rsidRPr="003D76F1">
              <w:rPr>
                <w:sz w:val="22"/>
                <w:szCs w:val="22"/>
              </w:rPr>
              <w:t>sprit</w:t>
            </w:r>
          </w:p>
          <w:p w14:paraId="291AD414" w14:textId="77777777" w:rsidR="00007CBA" w:rsidRDefault="00007CBA">
            <w:pPr>
              <w:numPr>
                <w:ilvl w:val="0"/>
                <w:numId w:val="5"/>
              </w:num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Confidence</w:t>
            </w:r>
          </w:p>
          <w:p w14:paraId="0546D47E" w14:textId="77777777" w:rsidR="00007CBA" w:rsidRDefault="00007CBA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</w:p>
          <w:p w14:paraId="0952955B" w14:textId="77777777" w:rsidR="00007CBA" w:rsidRDefault="00007CBA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</w:p>
          <w:p w14:paraId="403884A6" w14:textId="77777777" w:rsidR="00007CBA" w:rsidRDefault="00007CBA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Languages known</w:t>
            </w:r>
            <w:r>
              <w:rPr>
                <w:b/>
                <w:sz w:val="22"/>
                <w:szCs w:val="22"/>
              </w:rPr>
              <w:t xml:space="preserve"> :</w:t>
            </w:r>
          </w:p>
          <w:p w14:paraId="53459DCF" w14:textId="77777777" w:rsidR="00007CBA" w:rsidRDefault="00007CBA">
            <w:pPr>
              <w:numPr>
                <w:ilvl w:val="0"/>
                <w:numId w:val="5"/>
              </w:num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English (R-S-W)</w:t>
            </w:r>
          </w:p>
          <w:p w14:paraId="30C3EF4F" w14:textId="77777777" w:rsidR="00007CBA" w:rsidRDefault="00007CBA">
            <w:pPr>
              <w:numPr>
                <w:ilvl w:val="0"/>
                <w:numId w:val="5"/>
              </w:num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Tamil   (R-S-W)</w:t>
            </w:r>
          </w:p>
          <w:p w14:paraId="67C06CC2" w14:textId="77777777" w:rsidR="00007CBA" w:rsidRDefault="00007CBA">
            <w:pPr>
              <w:spacing w:line="360" w:lineRule="auto"/>
              <w:ind w:left="165"/>
              <w:jc w:val="both"/>
              <w:rPr>
                <w:sz w:val="22"/>
                <w:szCs w:val="22"/>
              </w:rPr>
            </w:pPr>
          </w:p>
          <w:p w14:paraId="5C193E1E" w14:textId="77777777" w:rsidR="00007CBA" w:rsidRDefault="00007CBA">
            <w:pPr>
              <w:spacing w:line="360" w:lineRule="auto"/>
              <w:ind w:left="165"/>
              <w:jc w:val="both"/>
              <w:rPr>
                <w:sz w:val="22"/>
                <w:szCs w:val="22"/>
              </w:rPr>
            </w:pPr>
          </w:p>
          <w:p w14:paraId="4F70F777" w14:textId="77777777" w:rsidR="00007CBA" w:rsidRDefault="00007CBA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Hobbies</w:t>
            </w:r>
            <w:r>
              <w:rPr>
                <w:b/>
                <w:sz w:val="22"/>
                <w:szCs w:val="22"/>
              </w:rPr>
              <w:t xml:space="preserve"> :</w:t>
            </w:r>
          </w:p>
          <w:p w14:paraId="3BD25FA8" w14:textId="77777777" w:rsidR="00007CBA" w:rsidRDefault="003D76F1">
            <w:pPr>
              <w:numPr>
                <w:ilvl w:val="0"/>
                <w:numId w:val="5"/>
              </w:num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Reading</w:t>
            </w:r>
          </w:p>
          <w:p w14:paraId="10AC7831" w14:textId="77777777" w:rsidR="003D76F1" w:rsidRDefault="003D76F1">
            <w:pPr>
              <w:numPr>
                <w:ilvl w:val="0"/>
                <w:numId w:val="5"/>
              </w:num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Gardening</w:t>
            </w:r>
          </w:p>
          <w:p w14:paraId="438BA034" w14:textId="77777777" w:rsidR="00007CBA" w:rsidRPr="003D76F1" w:rsidRDefault="003D76F1">
            <w:pPr>
              <w:numPr>
                <w:ilvl w:val="0"/>
                <w:numId w:val="5"/>
              </w:num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  <w:r w:rsidRPr="003D76F1">
              <w:rPr>
                <w:sz w:val="22"/>
                <w:szCs w:val="22"/>
              </w:rPr>
              <w:t>umismatics</w:t>
            </w:r>
          </w:p>
          <w:p w14:paraId="5E8DD1C4" w14:textId="77777777" w:rsidR="00007CBA" w:rsidRDefault="00007CBA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</w:t>
            </w:r>
          </w:p>
          <w:p w14:paraId="01B5351B" w14:textId="77777777" w:rsidR="00007CBA" w:rsidRDefault="00007CBA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0" w:type="auto"/>
          </w:tcPr>
          <w:p w14:paraId="1FC30BAD" w14:textId="77777777" w:rsidR="00007CBA" w:rsidRDefault="00007CBA">
            <w:pPr>
              <w:pStyle w:val="Tit"/>
              <w:shd w:val="clear" w:color="auto" w:fill="E5E5E5"/>
              <w:ind w:left="0" w:right="-64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Personal profile</w:t>
            </w:r>
          </w:p>
          <w:p w14:paraId="18A3AE8A" w14:textId="693C26BE" w:rsidR="00007CBA" w:rsidRDefault="00007CBA">
            <w:pPr>
              <w:tabs>
                <w:tab w:val="left" w:pos="774"/>
              </w:tabs>
              <w:spacing w:line="360" w:lineRule="auto"/>
              <w:ind w:left="504" w:firstLine="1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Fathers name : </w:t>
            </w:r>
            <w:r w:rsidR="00573C14">
              <w:rPr>
                <w:sz w:val="22"/>
                <w:szCs w:val="22"/>
              </w:rPr>
              <w:t>K.</w:t>
            </w:r>
            <w:r w:rsidR="00BE1BBA">
              <w:rPr>
                <w:sz w:val="22"/>
                <w:szCs w:val="22"/>
              </w:rPr>
              <w:t xml:space="preserve"> </w:t>
            </w:r>
            <w:r w:rsidR="00573C14">
              <w:rPr>
                <w:sz w:val="22"/>
                <w:szCs w:val="22"/>
              </w:rPr>
              <w:t>Shanmugam</w:t>
            </w:r>
          </w:p>
          <w:p w14:paraId="5A6BA193" w14:textId="77777777" w:rsidR="00007CBA" w:rsidRDefault="00007CBA">
            <w:pPr>
              <w:tabs>
                <w:tab w:val="left" w:pos="774"/>
              </w:tabs>
              <w:spacing w:line="360" w:lineRule="auto"/>
              <w:ind w:left="504" w:firstLine="1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Gender </w:t>
            </w:r>
            <w:r w:rsidR="00311B0B">
              <w:rPr>
                <w:sz w:val="22"/>
                <w:szCs w:val="22"/>
              </w:rPr>
              <w:t xml:space="preserve">          : </w:t>
            </w:r>
            <w:r>
              <w:rPr>
                <w:sz w:val="22"/>
                <w:szCs w:val="22"/>
              </w:rPr>
              <w:t>Male</w:t>
            </w:r>
          </w:p>
          <w:p w14:paraId="6E225C24" w14:textId="03E5E183" w:rsidR="00007CBA" w:rsidRDefault="00007CBA">
            <w:pPr>
              <w:tabs>
                <w:tab w:val="left" w:pos="774"/>
              </w:tabs>
              <w:spacing w:line="360" w:lineRule="auto"/>
              <w:ind w:left="504" w:firstLine="1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Age </w:t>
            </w:r>
            <w:r w:rsidR="00311B0B">
              <w:rPr>
                <w:sz w:val="22"/>
                <w:szCs w:val="22"/>
              </w:rPr>
              <w:t xml:space="preserve">               </w:t>
            </w:r>
            <w:r>
              <w:rPr>
                <w:sz w:val="22"/>
                <w:szCs w:val="22"/>
              </w:rPr>
              <w:t xml:space="preserve">: </w:t>
            </w:r>
            <w:r w:rsidR="00BE1BBA">
              <w:rPr>
                <w:sz w:val="22"/>
                <w:szCs w:val="22"/>
              </w:rPr>
              <w:t>4</w:t>
            </w:r>
            <w:r w:rsidR="00E135AE">
              <w:rPr>
                <w:sz w:val="22"/>
                <w:szCs w:val="22"/>
              </w:rPr>
              <w:t>2</w:t>
            </w:r>
          </w:p>
          <w:p w14:paraId="3735C5D1" w14:textId="77777777" w:rsidR="00007CBA" w:rsidRDefault="00007CBA">
            <w:pPr>
              <w:tabs>
                <w:tab w:val="left" w:pos="774"/>
              </w:tabs>
              <w:spacing w:line="360" w:lineRule="auto"/>
              <w:ind w:left="504" w:firstLine="1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Nationality </w:t>
            </w:r>
            <w:r w:rsidR="00311B0B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: Indian</w:t>
            </w:r>
          </w:p>
          <w:p w14:paraId="24F2BC9E" w14:textId="77777777" w:rsidR="00865346" w:rsidRDefault="00845AD3">
            <w:pPr>
              <w:tabs>
                <w:tab w:val="left" w:pos="774"/>
              </w:tabs>
              <w:spacing w:line="360" w:lineRule="auto"/>
              <w:ind w:left="504" w:firstLine="1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0F3ABD23" w14:textId="77777777" w:rsidR="00007CBA" w:rsidRDefault="00007CBA">
            <w:pPr>
              <w:tabs>
                <w:tab w:val="left" w:pos="774"/>
              </w:tabs>
              <w:spacing w:line="360" w:lineRule="auto"/>
              <w:ind w:left="504" w:firstLine="14"/>
              <w:jc w:val="both"/>
              <w:rPr>
                <w:sz w:val="22"/>
                <w:szCs w:val="22"/>
              </w:rPr>
            </w:pPr>
          </w:p>
          <w:p w14:paraId="5B76A2FB" w14:textId="77777777" w:rsidR="00007CBA" w:rsidRDefault="00007CBA">
            <w:pPr>
              <w:pStyle w:val="Tit"/>
              <w:shd w:val="clear" w:color="auto" w:fill="E5E5E5"/>
              <w:tabs>
                <w:tab w:val="left" w:pos="69"/>
              </w:tabs>
              <w:ind w:right="-64"/>
              <w:jc w:val="both"/>
            </w:pPr>
            <w:r>
              <w:t>Reference</w:t>
            </w:r>
          </w:p>
          <w:p w14:paraId="71576B05" w14:textId="77777777" w:rsidR="00845AD3" w:rsidRPr="0059361E" w:rsidRDefault="00DF2874">
            <w:pPr>
              <w:tabs>
                <w:tab w:val="left" w:pos="684"/>
                <w:tab w:val="left" w:pos="849"/>
                <w:tab w:val="left" w:pos="1044"/>
              </w:tabs>
              <w:spacing w:line="360" w:lineRule="auto"/>
              <w:ind w:left="268" w:right="-58"/>
              <w:jc w:val="both"/>
              <w:rPr>
                <w:bCs/>
                <w:sz w:val="22"/>
                <w:szCs w:val="22"/>
                <w:lang w:bidi="ta-IN"/>
              </w:rPr>
            </w:pPr>
            <w:r w:rsidRPr="0059361E">
              <w:rPr>
                <w:bCs/>
                <w:sz w:val="22"/>
                <w:szCs w:val="22"/>
                <w:lang w:bidi="ta-IN"/>
              </w:rPr>
              <w:t>Dr</w:t>
            </w:r>
            <w:r w:rsidR="00845AD3" w:rsidRPr="0059361E">
              <w:rPr>
                <w:bCs/>
                <w:sz w:val="22"/>
                <w:szCs w:val="22"/>
              </w:rPr>
              <w:t xml:space="preserve">. </w:t>
            </w:r>
            <w:r w:rsidR="00FB3F6B" w:rsidRPr="0059361E">
              <w:rPr>
                <w:bCs/>
                <w:sz w:val="22"/>
                <w:szCs w:val="22"/>
                <w:lang w:bidi="ta-IN"/>
              </w:rPr>
              <w:t>S</w:t>
            </w:r>
            <w:r w:rsidR="00A34C78" w:rsidRPr="0059361E">
              <w:rPr>
                <w:bCs/>
                <w:sz w:val="22"/>
                <w:szCs w:val="22"/>
                <w:lang w:bidi="ta-IN"/>
              </w:rPr>
              <w:t xml:space="preserve">. Karthikeyan, </w:t>
            </w:r>
            <w:r w:rsidR="006C22F3" w:rsidRPr="0059361E">
              <w:rPr>
                <w:bCs/>
                <w:sz w:val="22"/>
                <w:szCs w:val="22"/>
                <w:lang w:bidi="ta-IN"/>
              </w:rPr>
              <w:t>Ph.D.</w:t>
            </w:r>
            <w:r w:rsidR="00E05458" w:rsidRPr="0059361E">
              <w:rPr>
                <w:bCs/>
                <w:sz w:val="22"/>
                <w:szCs w:val="22"/>
                <w:lang w:bidi="ta-IN"/>
              </w:rPr>
              <w:t>,</w:t>
            </w:r>
          </w:p>
          <w:p w14:paraId="41B197FA" w14:textId="77777777" w:rsidR="009A32C1" w:rsidRPr="0059361E" w:rsidRDefault="009A32C1">
            <w:pPr>
              <w:tabs>
                <w:tab w:val="left" w:pos="684"/>
                <w:tab w:val="left" w:pos="849"/>
                <w:tab w:val="left" w:pos="1044"/>
              </w:tabs>
              <w:spacing w:line="360" w:lineRule="auto"/>
              <w:ind w:left="268" w:right="-58"/>
              <w:jc w:val="both"/>
              <w:rPr>
                <w:bCs/>
                <w:sz w:val="22"/>
                <w:szCs w:val="22"/>
                <w:lang w:bidi="ta-IN"/>
              </w:rPr>
            </w:pPr>
            <w:r w:rsidRPr="0059361E">
              <w:rPr>
                <w:bCs/>
                <w:sz w:val="22"/>
                <w:szCs w:val="22"/>
                <w:lang w:bidi="ta-IN"/>
              </w:rPr>
              <w:t>Professor,</w:t>
            </w:r>
          </w:p>
          <w:p w14:paraId="552020B8" w14:textId="77777777" w:rsidR="00D10638" w:rsidRPr="0059361E" w:rsidRDefault="00A06062">
            <w:pPr>
              <w:tabs>
                <w:tab w:val="left" w:pos="684"/>
                <w:tab w:val="left" w:pos="849"/>
                <w:tab w:val="left" w:pos="1044"/>
              </w:tabs>
              <w:spacing w:line="360" w:lineRule="auto"/>
              <w:ind w:left="268" w:right="-58"/>
              <w:jc w:val="both"/>
              <w:rPr>
                <w:bCs/>
                <w:sz w:val="22"/>
                <w:szCs w:val="22"/>
              </w:rPr>
            </w:pPr>
            <w:r w:rsidRPr="0059361E">
              <w:rPr>
                <w:bCs/>
                <w:sz w:val="22"/>
                <w:szCs w:val="22"/>
                <w:lang w:bidi="ta-IN"/>
              </w:rPr>
              <w:t>Department of ECE</w:t>
            </w:r>
            <w:r w:rsidR="006A6B2B" w:rsidRPr="0059361E">
              <w:rPr>
                <w:bCs/>
                <w:sz w:val="22"/>
                <w:szCs w:val="22"/>
                <w:lang w:bidi="ta-IN"/>
              </w:rPr>
              <w:t>,</w:t>
            </w:r>
          </w:p>
          <w:p w14:paraId="4C9416F3" w14:textId="77777777" w:rsidR="00007CBA" w:rsidRPr="0059361E" w:rsidRDefault="006A6B2B">
            <w:pPr>
              <w:tabs>
                <w:tab w:val="left" w:pos="684"/>
                <w:tab w:val="left" w:pos="849"/>
                <w:tab w:val="left" w:pos="1044"/>
              </w:tabs>
              <w:spacing w:line="360" w:lineRule="auto"/>
              <w:ind w:left="268" w:right="-58"/>
              <w:jc w:val="both"/>
              <w:rPr>
                <w:bCs/>
                <w:sz w:val="22"/>
                <w:szCs w:val="22"/>
              </w:rPr>
            </w:pPr>
            <w:r w:rsidRPr="0059361E">
              <w:rPr>
                <w:bCs/>
                <w:sz w:val="22"/>
                <w:szCs w:val="22"/>
                <w:lang w:bidi="ta-IN"/>
              </w:rPr>
              <w:t>KSR College of Engineering,</w:t>
            </w:r>
          </w:p>
          <w:p w14:paraId="68413587" w14:textId="77777777" w:rsidR="006A6B2B" w:rsidRPr="0059361E" w:rsidRDefault="006A6B2B">
            <w:pPr>
              <w:tabs>
                <w:tab w:val="left" w:pos="684"/>
                <w:tab w:val="left" w:pos="849"/>
                <w:tab w:val="left" w:pos="1044"/>
              </w:tabs>
              <w:spacing w:line="360" w:lineRule="auto"/>
              <w:ind w:left="268" w:right="-58"/>
              <w:jc w:val="both"/>
              <w:rPr>
                <w:bCs/>
                <w:sz w:val="22"/>
                <w:szCs w:val="22"/>
              </w:rPr>
            </w:pPr>
            <w:r w:rsidRPr="0059361E">
              <w:rPr>
                <w:bCs/>
                <w:sz w:val="22"/>
                <w:szCs w:val="22"/>
                <w:lang w:bidi="ta-IN"/>
              </w:rPr>
              <w:t>Tiruchengode.</w:t>
            </w:r>
          </w:p>
          <w:p w14:paraId="28AF604C" w14:textId="77777777" w:rsidR="00007CBA" w:rsidRDefault="00007CBA">
            <w:pPr>
              <w:tabs>
                <w:tab w:val="left" w:pos="684"/>
                <w:tab w:val="left" w:pos="849"/>
                <w:tab w:val="left" w:pos="1044"/>
              </w:tabs>
              <w:spacing w:line="360" w:lineRule="auto"/>
              <w:ind w:left="268" w:right="-58"/>
              <w:jc w:val="both"/>
              <w:rPr>
                <w:bCs/>
                <w:sz w:val="22"/>
                <w:szCs w:val="22"/>
              </w:rPr>
            </w:pPr>
          </w:p>
          <w:p w14:paraId="6B0E1ECB" w14:textId="77777777" w:rsidR="00007CBA" w:rsidRDefault="00007CBA">
            <w:pPr>
              <w:tabs>
                <w:tab w:val="left" w:pos="684"/>
                <w:tab w:val="left" w:pos="849"/>
                <w:tab w:val="left" w:pos="1044"/>
              </w:tabs>
              <w:spacing w:line="360" w:lineRule="auto"/>
              <w:ind w:left="268" w:right="-58"/>
              <w:jc w:val="both"/>
              <w:rPr>
                <w:bCs/>
                <w:sz w:val="22"/>
                <w:szCs w:val="22"/>
              </w:rPr>
            </w:pPr>
          </w:p>
          <w:p w14:paraId="17C05420" w14:textId="77777777" w:rsidR="00007CBA" w:rsidRDefault="00007CBA">
            <w:pPr>
              <w:tabs>
                <w:tab w:val="left" w:pos="684"/>
                <w:tab w:val="left" w:pos="849"/>
                <w:tab w:val="left" w:pos="1044"/>
              </w:tabs>
              <w:spacing w:line="360" w:lineRule="auto"/>
              <w:ind w:left="268" w:right="-58"/>
              <w:jc w:val="both"/>
              <w:rPr>
                <w:bCs/>
                <w:sz w:val="22"/>
                <w:szCs w:val="22"/>
              </w:rPr>
            </w:pPr>
          </w:p>
          <w:p w14:paraId="48680533" w14:textId="77777777" w:rsidR="00007CBA" w:rsidRDefault="00007CBA">
            <w:pPr>
              <w:tabs>
                <w:tab w:val="left" w:pos="684"/>
                <w:tab w:val="left" w:pos="849"/>
                <w:tab w:val="left" w:pos="1044"/>
              </w:tabs>
              <w:spacing w:line="360" w:lineRule="auto"/>
              <w:ind w:left="268" w:right="-58"/>
              <w:jc w:val="both"/>
              <w:rPr>
                <w:bCs/>
                <w:sz w:val="22"/>
                <w:szCs w:val="22"/>
              </w:rPr>
            </w:pPr>
          </w:p>
          <w:p w14:paraId="599C4A7F" w14:textId="77777777" w:rsidR="00007CBA" w:rsidRDefault="00007CBA">
            <w:pPr>
              <w:tabs>
                <w:tab w:val="left" w:pos="684"/>
                <w:tab w:val="left" w:pos="849"/>
                <w:tab w:val="left" w:pos="1044"/>
              </w:tabs>
              <w:spacing w:line="360" w:lineRule="auto"/>
              <w:ind w:left="268" w:right="-58"/>
              <w:jc w:val="both"/>
              <w:rPr>
                <w:bCs/>
                <w:sz w:val="22"/>
                <w:szCs w:val="22"/>
              </w:rPr>
            </w:pPr>
          </w:p>
          <w:p w14:paraId="5BE2C33A" w14:textId="77777777" w:rsidR="00007CBA" w:rsidRDefault="00007CBA" w:rsidP="000A0BC4">
            <w:pPr>
              <w:tabs>
                <w:tab w:val="left" w:pos="684"/>
                <w:tab w:val="left" w:pos="849"/>
                <w:tab w:val="left" w:pos="1044"/>
              </w:tabs>
              <w:spacing w:line="360" w:lineRule="auto"/>
              <w:ind w:right="-58"/>
              <w:jc w:val="both"/>
              <w:rPr>
                <w:bCs/>
                <w:sz w:val="22"/>
                <w:szCs w:val="22"/>
              </w:rPr>
            </w:pPr>
          </w:p>
          <w:p w14:paraId="256860CA" w14:textId="77777777" w:rsidR="00007CBA" w:rsidRDefault="00007CBA" w:rsidP="00D61DA0">
            <w:pPr>
              <w:pStyle w:val="Tit"/>
              <w:shd w:val="clear" w:color="auto" w:fill="E5E5E5"/>
              <w:tabs>
                <w:tab w:val="left" w:pos="69"/>
              </w:tabs>
              <w:ind w:left="0" w:right="-64" w:firstLine="0"/>
              <w:jc w:val="both"/>
            </w:pPr>
            <w:r>
              <w:t xml:space="preserve">Declaration </w:t>
            </w:r>
          </w:p>
          <w:p w14:paraId="3055DB42" w14:textId="77777777" w:rsidR="00007CBA" w:rsidRDefault="00007CBA">
            <w:pPr>
              <w:tabs>
                <w:tab w:val="left" w:pos="684"/>
              </w:tabs>
              <w:spacing w:line="360" w:lineRule="auto"/>
              <w:ind w:left="331" w:right="-5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hereby declare that all the statements made above are true to the best of my knowledge and belief. I assure that I will perform my duties to the best of my ability if I get employed in your esteemed organization.</w:t>
            </w:r>
          </w:p>
          <w:p w14:paraId="68C93D74" w14:textId="77777777" w:rsidR="00007CBA" w:rsidRDefault="00007CBA">
            <w:pPr>
              <w:tabs>
                <w:tab w:val="left" w:pos="69"/>
                <w:tab w:val="left" w:pos="684"/>
              </w:tabs>
              <w:spacing w:line="360" w:lineRule="auto"/>
              <w:ind w:right="-58"/>
              <w:jc w:val="both"/>
              <w:rPr>
                <w:sz w:val="22"/>
                <w:szCs w:val="22"/>
              </w:rPr>
            </w:pPr>
          </w:p>
          <w:p w14:paraId="0B477A1D" w14:textId="77777777" w:rsidR="00007CBA" w:rsidRDefault="00007CBA">
            <w:pPr>
              <w:tabs>
                <w:tab w:val="left" w:pos="69"/>
                <w:tab w:val="left" w:pos="684"/>
              </w:tabs>
              <w:spacing w:line="360" w:lineRule="auto"/>
              <w:ind w:right="-58"/>
              <w:jc w:val="both"/>
              <w:rPr>
                <w:sz w:val="22"/>
                <w:szCs w:val="22"/>
              </w:rPr>
            </w:pPr>
          </w:p>
          <w:p w14:paraId="50245E63" w14:textId="77777777" w:rsidR="001A50AC" w:rsidRDefault="001A50AC">
            <w:pPr>
              <w:tabs>
                <w:tab w:val="left" w:pos="69"/>
                <w:tab w:val="left" w:pos="684"/>
              </w:tabs>
              <w:spacing w:line="360" w:lineRule="auto"/>
              <w:ind w:right="-58"/>
              <w:jc w:val="both"/>
              <w:rPr>
                <w:sz w:val="22"/>
                <w:szCs w:val="22"/>
              </w:rPr>
            </w:pPr>
          </w:p>
          <w:p w14:paraId="1E45CA1E" w14:textId="77777777" w:rsidR="001A50AC" w:rsidRDefault="001A50AC">
            <w:pPr>
              <w:tabs>
                <w:tab w:val="left" w:pos="69"/>
                <w:tab w:val="left" w:pos="684"/>
              </w:tabs>
              <w:spacing w:line="360" w:lineRule="auto"/>
              <w:ind w:right="-58"/>
              <w:jc w:val="both"/>
              <w:rPr>
                <w:sz w:val="22"/>
                <w:szCs w:val="22"/>
              </w:rPr>
            </w:pPr>
          </w:p>
          <w:p w14:paraId="7667A5AE" w14:textId="77777777" w:rsidR="005A61E0" w:rsidRDefault="005A61E0">
            <w:pPr>
              <w:tabs>
                <w:tab w:val="left" w:pos="69"/>
                <w:tab w:val="left" w:pos="684"/>
              </w:tabs>
              <w:spacing w:line="360" w:lineRule="auto"/>
              <w:ind w:right="-58"/>
              <w:jc w:val="both"/>
              <w:rPr>
                <w:sz w:val="22"/>
                <w:szCs w:val="22"/>
              </w:rPr>
            </w:pPr>
          </w:p>
          <w:p w14:paraId="014BFAAD" w14:textId="77777777" w:rsidR="00007CBA" w:rsidRDefault="00007CBA">
            <w:pPr>
              <w:tabs>
                <w:tab w:val="left" w:pos="69"/>
                <w:tab w:val="left" w:pos="684"/>
              </w:tabs>
              <w:spacing w:line="360" w:lineRule="auto"/>
              <w:ind w:right="-5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Date :                                                                                Signature </w:t>
            </w:r>
          </w:p>
        </w:tc>
      </w:tr>
    </w:tbl>
    <w:p w14:paraId="571D602F" w14:textId="77777777" w:rsidR="00007CBA" w:rsidRDefault="00007CBA">
      <w:pPr>
        <w:spacing w:line="360" w:lineRule="auto"/>
        <w:jc w:val="both"/>
      </w:pPr>
    </w:p>
    <w:sectPr w:rsidR="00007CBA" w:rsidSect="005651BB">
      <w:footnotePr>
        <w:pos w:val="beneathText"/>
      </w:footnotePr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Sans L">
    <w:altName w:val="Arial"/>
    <w:charset w:val="00"/>
    <w:family w:val="swiss"/>
    <w:pitch w:val="variable"/>
  </w:font>
  <w:font w:name="HG Mincho Light J">
    <w:altName w:val="Times New Roman"/>
    <w:charset w:val="00"/>
    <w:family w:val="auto"/>
    <w:pitch w:val="variable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/>
        <w:b/>
      </w:rPr>
    </w:lvl>
  </w:abstractNum>
  <w:abstractNum w:abstractNumId="1" w15:restartNumberingAfterBreak="0">
    <w:nsid w:val="00000002"/>
    <w:multiLevelType w:val="singleLevel"/>
    <w:tmpl w:val="00000002"/>
    <w:name w:val="WW8Num10"/>
    <w:lvl w:ilvl="0">
      <w:start w:val="1"/>
      <w:numFmt w:val="bullet"/>
      <w:lvlText w:val="ü"/>
      <w:lvlJc w:val="left"/>
      <w:pPr>
        <w:tabs>
          <w:tab w:val="num" w:pos="288"/>
        </w:tabs>
        <w:ind w:left="288" w:hanging="288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11"/>
    <w:lvl w:ilvl="0">
      <w:start w:val="1"/>
      <w:numFmt w:val="bullet"/>
      <w:lvlText w:val="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WW8Num13"/>
    <w:lvl w:ilvl="0">
      <w:start w:val="1"/>
      <w:numFmt w:val="bullet"/>
      <w:lvlText w:val="ü"/>
      <w:lvlJc w:val="left"/>
      <w:pPr>
        <w:tabs>
          <w:tab w:val="num" w:pos="664"/>
        </w:tabs>
        <w:ind w:left="664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singleLevel"/>
    <w:tmpl w:val="00000005"/>
    <w:name w:val="WW8Num17"/>
    <w:lvl w:ilvl="0">
      <w:start w:val="1"/>
      <w:numFmt w:val="bullet"/>
      <w:lvlText w:val="Ø"/>
      <w:lvlJc w:val="left"/>
      <w:pPr>
        <w:tabs>
          <w:tab w:val="num" w:pos="525"/>
        </w:tabs>
        <w:ind w:left="525" w:hanging="360"/>
      </w:pPr>
      <w:rPr>
        <w:rFonts w:ascii="Wingdings" w:hAnsi="Wingdings" w:cs="Times New Roman"/>
        <w:b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C586038"/>
    <w:multiLevelType w:val="hybridMultilevel"/>
    <w:tmpl w:val="21143C6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4244CC"/>
    <w:multiLevelType w:val="hybridMultilevel"/>
    <w:tmpl w:val="205257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494067">
    <w:abstractNumId w:val="0"/>
  </w:num>
  <w:num w:numId="2" w16cid:durableId="402803034">
    <w:abstractNumId w:val="1"/>
  </w:num>
  <w:num w:numId="3" w16cid:durableId="215317826">
    <w:abstractNumId w:val="2"/>
  </w:num>
  <w:num w:numId="4" w16cid:durableId="1641038768">
    <w:abstractNumId w:val="3"/>
  </w:num>
  <w:num w:numId="5" w16cid:durableId="541750271">
    <w:abstractNumId w:val="4"/>
  </w:num>
  <w:num w:numId="6" w16cid:durableId="2144613207">
    <w:abstractNumId w:val="5"/>
  </w:num>
  <w:num w:numId="7" w16cid:durableId="1845630166">
    <w:abstractNumId w:val="6"/>
  </w:num>
  <w:num w:numId="8" w16cid:durableId="14482802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BA"/>
    <w:rsid w:val="00005349"/>
    <w:rsid w:val="00007CBA"/>
    <w:rsid w:val="0001287C"/>
    <w:rsid w:val="0002157F"/>
    <w:rsid w:val="00055CB5"/>
    <w:rsid w:val="000634B5"/>
    <w:rsid w:val="000847B4"/>
    <w:rsid w:val="000A0BC4"/>
    <w:rsid w:val="000B1F5E"/>
    <w:rsid w:val="000B4267"/>
    <w:rsid w:val="000C579F"/>
    <w:rsid w:val="000F4064"/>
    <w:rsid w:val="001161B2"/>
    <w:rsid w:val="00121EB9"/>
    <w:rsid w:val="00153A44"/>
    <w:rsid w:val="001877B9"/>
    <w:rsid w:val="001A1373"/>
    <w:rsid w:val="001A50AC"/>
    <w:rsid w:val="001C6599"/>
    <w:rsid w:val="001D27C0"/>
    <w:rsid w:val="001E678F"/>
    <w:rsid w:val="002165C1"/>
    <w:rsid w:val="0022319B"/>
    <w:rsid w:val="00241BB7"/>
    <w:rsid w:val="00254FC8"/>
    <w:rsid w:val="00255D82"/>
    <w:rsid w:val="0027005E"/>
    <w:rsid w:val="00281762"/>
    <w:rsid w:val="0029449E"/>
    <w:rsid w:val="002C0436"/>
    <w:rsid w:val="00311B0B"/>
    <w:rsid w:val="003142EF"/>
    <w:rsid w:val="00320E9C"/>
    <w:rsid w:val="00333BEA"/>
    <w:rsid w:val="00334FD8"/>
    <w:rsid w:val="00342DD9"/>
    <w:rsid w:val="00390128"/>
    <w:rsid w:val="003A365A"/>
    <w:rsid w:val="003C7D7E"/>
    <w:rsid w:val="003D7607"/>
    <w:rsid w:val="003D76F1"/>
    <w:rsid w:val="003F4E5A"/>
    <w:rsid w:val="00402894"/>
    <w:rsid w:val="004034C8"/>
    <w:rsid w:val="00426237"/>
    <w:rsid w:val="004613E6"/>
    <w:rsid w:val="00466061"/>
    <w:rsid w:val="0047624C"/>
    <w:rsid w:val="004D039A"/>
    <w:rsid w:val="004D19DE"/>
    <w:rsid w:val="004E3D29"/>
    <w:rsid w:val="004F4898"/>
    <w:rsid w:val="0050722C"/>
    <w:rsid w:val="005651BB"/>
    <w:rsid w:val="00573C14"/>
    <w:rsid w:val="0059361E"/>
    <w:rsid w:val="00595052"/>
    <w:rsid w:val="00596C45"/>
    <w:rsid w:val="005A61E0"/>
    <w:rsid w:val="005A7615"/>
    <w:rsid w:val="005B09BF"/>
    <w:rsid w:val="005B6F7C"/>
    <w:rsid w:val="005E05CB"/>
    <w:rsid w:val="005E0BB0"/>
    <w:rsid w:val="005F3444"/>
    <w:rsid w:val="00600C0B"/>
    <w:rsid w:val="00602AE7"/>
    <w:rsid w:val="00607AA5"/>
    <w:rsid w:val="006202FD"/>
    <w:rsid w:val="006471A0"/>
    <w:rsid w:val="006A6B2B"/>
    <w:rsid w:val="006B41CB"/>
    <w:rsid w:val="006C22F3"/>
    <w:rsid w:val="006D50AE"/>
    <w:rsid w:val="006E0047"/>
    <w:rsid w:val="006F5EAF"/>
    <w:rsid w:val="00726D84"/>
    <w:rsid w:val="00734FE6"/>
    <w:rsid w:val="007502FD"/>
    <w:rsid w:val="007B3ACD"/>
    <w:rsid w:val="007D0D94"/>
    <w:rsid w:val="007E048A"/>
    <w:rsid w:val="007E3EDB"/>
    <w:rsid w:val="00845AD3"/>
    <w:rsid w:val="00852DF6"/>
    <w:rsid w:val="00865346"/>
    <w:rsid w:val="00865A45"/>
    <w:rsid w:val="00867711"/>
    <w:rsid w:val="008B0B1A"/>
    <w:rsid w:val="008B4460"/>
    <w:rsid w:val="008F6700"/>
    <w:rsid w:val="00903B5D"/>
    <w:rsid w:val="00944F75"/>
    <w:rsid w:val="009A1AB7"/>
    <w:rsid w:val="009A32C1"/>
    <w:rsid w:val="009D0296"/>
    <w:rsid w:val="009D136B"/>
    <w:rsid w:val="009F462E"/>
    <w:rsid w:val="00A06062"/>
    <w:rsid w:val="00A1234F"/>
    <w:rsid w:val="00A12999"/>
    <w:rsid w:val="00A34C78"/>
    <w:rsid w:val="00A51272"/>
    <w:rsid w:val="00A53BBB"/>
    <w:rsid w:val="00A56D9F"/>
    <w:rsid w:val="00A90B34"/>
    <w:rsid w:val="00A935A9"/>
    <w:rsid w:val="00AA1F5D"/>
    <w:rsid w:val="00AD2184"/>
    <w:rsid w:val="00AE6F6E"/>
    <w:rsid w:val="00B10752"/>
    <w:rsid w:val="00B16C67"/>
    <w:rsid w:val="00B2623F"/>
    <w:rsid w:val="00B3369F"/>
    <w:rsid w:val="00B4319F"/>
    <w:rsid w:val="00B5098B"/>
    <w:rsid w:val="00B6525A"/>
    <w:rsid w:val="00B84020"/>
    <w:rsid w:val="00BB2459"/>
    <w:rsid w:val="00BD273F"/>
    <w:rsid w:val="00BD52F6"/>
    <w:rsid w:val="00BE1BBA"/>
    <w:rsid w:val="00BE4C49"/>
    <w:rsid w:val="00C17EE4"/>
    <w:rsid w:val="00C238A1"/>
    <w:rsid w:val="00C33120"/>
    <w:rsid w:val="00C41999"/>
    <w:rsid w:val="00C70E3E"/>
    <w:rsid w:val="00C71858"/>
    <w:rsid w:val="00C82B1F"/>
    <w:rsid w:val="00C84EAE"/>
    <w:rsid w:val="00CA1261"/>
    <w:rsid w:val="00CC1EC5"/>
    <w:rsid w:val="00CC3CEE"/>
    <w:rsid w:val="00CF723A"/>
    <w:rsid w:val="00D10638"/>
    <w:rsid w:val="00D123E2"/>
    <w:rsid w:val="00D3026B"/>
    <w:rsid w:val="00D61DA0"/>
    <w:rsid w:val="00D6420C"/>
    <w:rsid w:val="00D746B1"/>
    <w:rsid w:val="00DB5F77"/>
    <w:rsid w:val="00DF2874"/>
    <w:rsid w:val="00E0106F"/>
    <w:rsid w:val="00E05458"/>
    <w:rsid w:val="00E135AE"/>
    <w:rsid w:val="00E22FAE"/>
    <w:rsid w:val="00E44629"/>
    <w:rsid w:val="00E446DA"/>
    <w:rsid w:val="00E50930"/>
    <w:rsid w:val="00E85DF8"/>
    <w:rsid w:val="00EB32C6"/>
    <w:rsid w:val="00EC4415"/>
    <w:rsid w:val="00EC5AF0"/>
    <w:rsid w:val="00ED340D"/>
    <w:rsid w:val="00F01A33"/>
    <w:rsid w:val="00F1133E"/>
    <w:rsid w:val="00F2678D"/>
    <w:rsid w:val="00F316B5"/>
    <w:rsid w:val="00F51EB3"/>
    <w:rsid w:val="00F57D37"/>
    <w:rsid w:val="00F77FA7"/>
    <w:rsid w:val="00FA38F7"/>
    <w:rsid w:val="00FB3F6B"/>
    <w:rsid w:val="00FB5227"/>
    <w:rsid w:val="00FD5DFA"/>
    <w:rsid w:val="00FE7182"/>
    <w:rsid w:val="00FF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5BDF3"/>
  <w15:docId w15:val="{2D42CE4A-8538-7C4F-9CD5-711DDD83F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4F75"/>
    <w:pPr>
      <w:suppressAutoHyphens/>
    </w:pPr>
    <w:rPr>
      <w:lang w:val="en-US" w:eastAsia="he-IL" w:bidi="he-IL"/>
    </w:rPr>
  </w:style>
  <w:style w:type="paragraph" w:styleId="Heading1">
    <w:name w:val="heading 1"/>
    <w:basedOn w:val="Normal"/>
    <w:next w:val="Normal"/>
    <w:qFormat/>
    <w:rsid w:val="00944F75"/>
    <w:pPr>
      <w:keepNext/>
      <w:numPr>
        <w:numId w:val="6"/>
      </w:num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944F75"/>
    <w:rPr>
      <w:rFonts w:ascii="Wingdings" w:hAnsi="Wingdings"/>
    </w:rPr>
  </w:style>
  <w:style w:type="character" w:customStyle="1" w:styleId="WW8Num1z1">
    <w:name w:val="WW8Num1z1"/>
    <w:rsid w:val="00944F75"/>
    <w:rPr>
      <w:rFonts w:ascii="Courier New" w:hAnsi="Courier New" w:cs="Courier New"/>
    </w:rPr>
  </w:style>
  <w:style w:type="character" w:customStyle="1" w:styleId="WW8Num1z3">
    <w:name w:val="WW8Num1z3"/>
    <w:rsid w:val="00944F75"/>
    <w:rPr>
      <w:rFonts w:ascii="Symbol" w:hAnsi="Symbol"/>
    </w:rPr>
  </w:style>
  <w:style w:type="character" w:customStyle="1" w:styleId="WW8Num2z0">
    <w:name w:val="WW8Num2z0"/>
    <w:rsid w:val="00944F75"/>
    <w:rPr>
      <w:rFonts w:ascii="Wingdings" w:hAnsi="Wingdings"/>
    </w:rPr>
  </w:style>
  <w:style w:type="character" w:customStyle="1" w:styleId="WW8Num2z1">
    <w:name w:val="WW8Num2z1"/>
    <w:rsid w:val="00944F75"/>
    <w:rPr>
      <w:rFonts w:ascii="Courier New" w:hAnsi="Courier New" w:cs="Courier New"/>
    </w:rPr>
  </w:style>
  <w:style w:type="character" w:customStyle="1" w:styleId="WW8Num2z3">
    <w:name w:val="WW8Num2z3"/>
    <w:rsid w:val="00944F75"/>
    <w:rPr>
      <w:rFonts w:ascii="Symbol" w:hAnsi="Symbol"/>
    </w:rPr>
  </w:style>
  <w:style w:type="character" w:customStyle="1" w:styleId="WW8Num3z0">
    <w:name w:val="WW8Num3z0"/>
    <w:rsid w:val="00944F75"/>
    <w:rPr>
      <w:rFonts w:ascii="Wingdings" w:hAnsi="Wingdings"/>
      <w:b/>
    </w:rPr>
  </w:style>
  <w:style w:type="character" w:customStyle="1" w:styleId="WW8Num3z1">
    <w:name w:val="WW8Num3z1"/>
    <w:rsid w:val="00944F75"/>
    <w:rPr>
      <w:rFonts w:ascii="Courier New" w:hAnsi="Courier New" w:cs="Courier New"/>
    </w:rPr>
  </w:style>
  <w:style w:type="character" w:customStyle="1" w:styleId="WW8Num3z2">
    <w:name w:val="WW8Num3z2"/>
    <w:rsid w:val="00944F75"/>
    <w:rPr>
      <w:rFonts w:ascii="Wingdings" w:hAnsi="Wingdings"/>
    </w:rPr>
  </w:style>
  <w:style w:type="character" w:customStyle="1" w:styleId="WW8Num3z3">
    <w:name w:val="WW8Num3z3"/>
    <w:rsid w:val="00944F75"/>
    <w:rPr>
      <w:rFonts w:ascii="Symbol" w:hAnsi="Symbol"/>
    </w:rPr>
  </w:style>
  <w:style w:type="character" w:customStyle="1" w:styleId="WW8Num4z0">
    <w:name w:val="WW8Num4z0"/>
    <w:rsid w:val="00944F75"/>
    <w:rPr>
      <w:rFonts w:ascii="Wingdings" w:hAnsi="Wingdings"/>
    </w:rPr>
  </w:style>
  <w:style w:type="character" w:customStyle="1" w:styleId="WW8Num4z1">
    <w:name w:val="WW8Num4z1"/>
    <w:rsid w:val="00944F75"/>
    <w:rPr>
      <w:rFonts w:ascii="Symbol" w:hAnsi="Symbol"/>
    </w:rPr>
  </w:style>
  <w:style w:type="character" w:customStyle="1" w:styleId="WW8Num4z4">
    <w:name w:val="WW8Num4z4"/>
    <w:rsid w:val="00944F75"/>
    <w:rPr>
      <w:rFonts w:ascii="Courier New" w:hAnsi="Courier New"/>
    </w:rPr>
  </w:style>
  <w:style w:type="character" w:customStyle="1" w:styleId="WW8Num5z0">
    <w:name w:val="WW8Num5z0"/>
    <w:rsid w:val="00944F75"/>
    <w:rPr>
      <w:rFonts w:ascii="Wingdings" w:hAnsi="Wingdings"/>
    </w:rPr>
  </w:style>
  <w:style w:type="character" w:customStyle="1" w:styleId="WW8Num6z0">
    <w:name w:val="WW8Num6z0"/>
    <w:rsid w:val="00944F75"/>
    <w:rPr>
      <w:rFonts w:ascii="Wingdings" w:hAnsi="Wingdings"/>
    </w:rPr>
  </w:style>
  <w:style w:type="character" w:customStyle="1" w:styleId="WW8Num6z1">
    <w:name w:val="WW8Num6z1"/>
    <w:rsid w:val="00944F75"/>
    <w:rPr>
      <w:rFonts w:ascii="Courier New" w:hAnsi="Courier New" w:cs="Courier New"/>
    </w:rPr>
  </w:style>
  <w:style w:type="character" w:customStyle="1" w:styleId="WW8Num6z3">
    <w:name w:val="WW8Num6z3"/>
    <w:rsid w:val="00944F75"/>
    <w:rPr>
      <w:rFonts w:ascii="Symbol" w:hAnsi="Symbol"/>
    </w:rPr>
  </w:style>
  <w:style w:type="character" w:customStyle="1" w:styleId="WW8Num7z0">
    <w:name w:val="WW8Num7z0"/>
    <w:rsid w:val="00944F75"/>
    <w:rPr>
      <w:rFonts w:ascii="Wingdings" w:hAnsi="Wingdings"/>
    </w:rPr>
  </w:style>
  <w:style w:type="character" w:customStyle="1" w:styleId="WW8Num7z1">
    <w:name w:val="WW8Num7z1"/>
    <w:rsid w:val="00944F75"/>
    <w:rPr>
      <w:rFonts w:ascii="Courier New" w:hAnsi="Courier New" w:cs="Courier New"/>
    </w:rPr>
  </w:style>
  <w:style w:type="character" w:customStyle="1" w:styleId="WW8Num7z3">
    <w:name w:val="WW8Num7z3"/>
    <w:rsid w:val="00944F75"/>
    <w:rPr>
      <w:rFonts w:ascii="Symbol" w:hAnsi="Symbol"/>
    </w:rPr>
  </w:style>
  <w:style w:type="character" w:customStyle="1" w:styleId="WW8Num8z0">
    <w:name w:val="WW8Num8z0"/>
    <w:rsid w:val="00944F75"/>
    <w:rPr>
      <w:rFonts w:ascii="Times New Roman" w:eastAsia="Times New Roman" w:hAnsi="Times New Roman" w:cs="Times New Roman"/>
      <w:b/>
    </w:rPr>
  </w:style>
  <w:style w:type="character" w:customStyle="1" w:styleId="WW8Num8z1">
    <w:name w:val="WW8Num8z1"/>
    <w:rsid w:val="00944F75"/>
    <w:rPr>
      <w:rFonts w:ascii="Courier New" w:hAnsi="Courier New" w:cs="Courier New"/>
    </w:rPr>
  </w:style>
  <w:style w:type="character" w:customStyle="1" w:styleId="WW8Num8z2">
    <w:name w:val="WW8Num8z2"/>
    <w:rsid w:val="00944F75"/>
    <w:rPr>
      <w:rFonts w:ascii="Wingdings" w:hAnsi="Wingdings"/>
    </w:rPr>
  </w:style>
  <w:style w:type="character" w:customStyle="1" w:styleId="WW8Num8z3">
    <w:name w:val="WW8Num8z3"/>
    <w:rsid w:val="00944F75"/>
    <w:rPr>
      <w:rFonts w:ascii="Symbol" w:hAnsi="Symbol"/>
    </w:rPr>
  </w:style>
  <w:style w:type="character" w:customStyle="1" w:styleId="WW8Num9z0">
    <w:name w:val="WW8Num9z0"/>
    <w:rsid w:val="00944F75"/>
    <w:rPr>
      <w:rFonts w:ascii="Wingdings" w:hAnsi="Wingdings"/>
    </w:rPr>
  </w:style>
  <w:style w:type="character" w:customStyle="1" w:styleId="WW8Num10z0">
    <w:name w:val="WW8Num10z0"/>
    <w:rsid w:val="00944F75"/>
    <w:rPr>
      <w:rFonts w:ascii="Wingdings" w:hAnsi="Wingdings"/>
    </w:rPr>
  </w:style>
  <w:style w:type="character" w:customStyle="1" w:styleId="WW8Num11z0">
    <w:name w:val="WW8Num11z0"/>
    <w:rsid w:val="00944F75"/>
    <w:rPr>
      <w:rFonts w:ascii="Wingdings" w:hAnsi="Wingdings"/>
    </w:rPr>
  </w:style>
  <w:style w:type="character" w:customStyle="1" w:styleId="WW8Num11z1">
    <w:name w:val="WW8Num11z1"/>
    <w:rsid w:val="00944F75"/>
    <w:rPr>
      <w:rFonts w:ascii="Courier New" w:hAnsi="Courier New" w:cs="Courier New"/>
    </w:rPr>
  </w:style>
  <w:style w:type="character" w:customStyle="1" w:styleId="WW8Num11z3">
    <w:name w:val="WW8Num11z3"/>
    <w:rsid w:val="00944F75"/>
    <w:rPr>
      <w:rFonts w:ascii="Symbol" w:hAnsi="Symbol"/>
    </w:rPr>
  </w:style>
  <w:style w:type="character" w:customStyle="1" w:styleId="WW8Num12z0">
    <w:name w:val="WW8Num12z0"/>
    <w:rsid w:val="00944F75"/>
    <w:rPr>
      <w:rFonts w:ascii="Wingdings" w:hAnsi="Wingdings"/>
    </w:rPr>
  </w:style>
  <w:style w:type="character" w:customStyle="1" w:styleId="WW8Num12z1">
    <w:name w:val="WW8Num12z1"/>
    <w:rsid w:val="00944F75"/>
    <w:rPr>
      <w:rFonts w:ascii="Courier New" w:hAnsi="Courier New" w:cs="Courier New"/>
    </w:rPr>
  </w:style>
  <w:style w:type="character" w:customStyle="1" w:styleId="WW8Num12z3">
    <w:name w:val="WW8Num12z3"/>
    <w:rsid w:val="00944F75"/>
    <w:rPr>
      <w:rFonts w:ascii="Symbol" w:hAnsi="Symbol"/>
    </w:rPr>
  </w:style>
  <w:style w:type="character" w:customStyle="1" w:styleId="WW8Num13z0">
    <w:name w:val="WW8Num13z0"/>
    <w:rsid w:val="00944F75"/>
    <w:rPr>
      <w:rFonts w:ascii="Wingdings" w:hAnsi="Wingdings"/>
    </w:rPr>
  </w:style>
  <w:style w:type="character" w:customStyle="1" w:styleId="WW8Num14z0">
    <w:name w:val="WW8Num14z0"/>
    <w:rsid w:val="00944F75"/>
    <w:rPr>
      <w:rFonts w:ascii="Wingdings" w:hAnsi="Wingdings"/>
    </w:rPr>
  </w:style>
  <w:style w:type="character" w:customStyle="1" w:styleId="WW8Num14z1">
    <w:name w:val="WW8Num14z1"/>
    <w:rsid w:val="00944F75"/>
    <w:rPr>
      <w:rFonts w:ascii="Courier New" w:hAnsi="Courier New" w:cs="Courier New"/>
    </w:rPr>
  </w:style>
  <w:style w:type="character" w:customStyle="1" w:styleId="WW8Num14z3">
    <w:name w:val="WW8Num14z3"/>
    <w:rsid w:val="00944F75"/>
    <w:rPr>
      <w:rFonts w:ascii="Symbol" w:hAnsi="Symbol"/>
    </w:rPr>
  </w:style>
  <w:style w:type="character" w:customStyle="1" w:styleId="WW8Num15z0">
    <w:name w:val="WW8Num15z0"/>
    <w:rsid w:val="00944F75"/>
    <w:rPr>
      <w:rFonts w:ascii="Wingdings" w:hAnsi="Wingdings"/>
    </w:rPr>
  </w:style>
  <w:style w:type="character" w:customStyle="1" w:styleId="WW8Num15z3">
    <w:name w:val="WW8Num15z3"/>
    <w:rsid w:val="00944F75"/>
    <w:rPr>
      <w:rFonts w:ascii="Symbol" w:hAnsi="Symbol"/>
    </w:rPr>
  </w:style>
  <w:style w:type="character" w:customStyle="1" w:styleId="WW8Num15z4">
    <w:name w:val="WW8Num15z4"/>
    <w:rsid w:val="00944F75"/>
    <w:rPr>
      <w:rFonts w:ascii="Courier New" w:hAnsi="Courier New" w:cs="Courier New"/>
    </w:rPr>
  </w:style>
  <w:style w:type="character" w:customStyle="1" w:styleId="WW8Num16z0">
    <w:name w:val="WW8Num16z0"/>
    <w:rsid w:val="00944F75"/>
    <w:rPr>
      <w:rFonts w:ascii="Wingdings" w:hAnsi="Wingdings"/>
    </w:rPr>
  </w:style>
  <w:style w:type="character" w:customStyle="1" w:styleId="WW8Num16z1">
    <w:name w:val="WW8Num16z1"/>
    <w:rsid w:val="00944F75"/>
    <w:rPr>
      <w:rFonts w:ascii="Courier New" w:hAnsi="Courier New" w:cs="Courier New"/>
    </w:rPr>
  </w:style>
  <w:style w:type="character" w:customStyle="1" w:styleId="WW8Num17z0">
    <w:name w:val="WW8Num17z0"/>
    <w:rsid w:val="00944F75"/>
    <w:rPr>
      <w:rFonts w:ascii="Wingdings" w:eastAsia="Times New Roman" w:hAnsi="Wingdings" w:cs="Times New Roman"/>
      <w:b/>
    </w:rPr>
  </w:style>
  <w:style w:type="character" w:customStyle="1" w:styleId="WW8Num17z1">
    <w:name w:val="WW8Num17z1"/>
    <w:rsid w:val="00944F75"/>
    <w:rPr>
      <w:rFonts w:ascii="Wingdings" w:hAnsi="Wingdings"/>
      <w:b/>
    </w:rPr>
  </w:style>
  <w:style w:type="character" w:customStyle="1" w:styleId="WW-DefaultParagraphFont">
    <w:name w:val="WW-Default Paragraph Font"/>
    <w:rsid w:val="00944F75"/>
  </w:style>
  <w:style w:type="paragraph" w:styleId="BodyText">
    <w:name w:val="Body Text"/>
    <w:basedOn w:val="Normal"/>
    <w:rsid w:val="00944F75"/>
    <w:pPr>
      <w:spacing w:after="120"/>
    </w:pPr>
  </w:style>
  <w:style w:type="paragraph" w:styleId="List">
    <w:name w:val="List"/>
    <w:basedOn w:val="BodyText"/>
    <w:rsid w:val="00944F75"/>
    <w:rPr>
      <w:rFonts w:cs="Tahoma"/>
    </w:rPr>
  </w:style>
  <w:style w:type="paragraph" w:customStyle="1" w:styleId="Caption1">
    <w:name w:val="Caption1"/>
    <w:basedOn w:val="Normal"/>
    <w:rsid w:val="00944F75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944F75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BodyText"/>
    <w:rsid w:val="00944F75"/>
    <w:pPr>
      <w:keepNext/>
      <w:spacing w:before="240" w:after="120"/>
    </w:pPr>
    <w:rPr>
      <w:rFonts w:ascii="Nimbus Sans L" w:eastAsia="HG Mincho Light J" w:hAnsi="Nimbus Sans L" w:cs="Tahoma"/>
      <w:sz w:val="28"/>
      <w:szCs w:val="28"/>
    </w:rPr>
  </w:style>
  <w:style w:type="paragraph" w:customStyle="1" w:styleId="WW-CommentText">
    <w:name w:val="WW-Comment Text"/>
    <w:basedOn w:val="Normal"/>
    <w:rsid w:val="00944F75"/>
  </w:style>
  <w:style w:type="paragraph" w:customStyle="1" w:styleId="WW-BodyTextIndent3">
    <w:name w:val="WW-Body Text Indent 3"/>
    <w:basedOn w:val="Normal"/>
    <w:rsid w:val="00944F75"/>
    <w:pPr>
      <w:spacing w:line="360" w:lineRule="auto"/>
      <w:ind w:left="1440" w:firstLine="225"/>
      <w:jc w:val="both"/>
    </w:pPr>
    <w:rPr>
      <w:sz w:val="22"/>
    </w:rPr>
  </w:style>
  <w:style w:type="paragraph" w:customStyle="1" w:styleId="Nome">
    <w:name w:val="Nome"/>
    <w:basedOn w:val="Normal"/>
    <w:rsid w:val="00944F75"/>
    <w:pPr>
      <w:ind w:left="426" w:hanging="426"/>
    </w:pPr>
    <w:rPr>
      <w:b/>
      <w:sz w:val="28"/>
    </w:rPr>
  </w:style>
  <w:style w:type="paragraph" w:customStyle="1" w:styleId="Tit">
    <w:name w:val="Tit"/>
    <w:basedOn w:val="Normal"/>
    <w:rsid w:val="00944F75"/>
    <w:pPr>
      <w:pBdr>
        <w:bottom w:val="single" w:sz="1" w:space="2" w:color="000000"/>
      </w:pBdr>
      <w:shd w:val="clear" w:color="auto" w:fill="F2F2F2"/>
      <w:spacing w:after="120"/>
      <w:ind w:left="851" w:hanging="851"/>
    </w:pPr>
    <w:rPr>
      <w:b/>
      <w:sz w:val="24"/>
    </w:rPr>
  </w:style>
  <w:style w:type="paragraph" w:styleId="Footer">
    <w:name w:val="footer"/>
    <w:basedOn w:val="Normal"/>
    <w:rsid w:val="00944F75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BodyText"/>
    <w:rsid w:val="00944F75"/>
    <w:pPr>
      <w:suppressLineNumbers/>
    </w:pPr>
  </w:style>
  <w:style w:type="paragraph" w:customStyle="1" w:styleId="TableHeading">
    <w:name w:val="Table Heading"/>
    <w:basedOn w:val="TableContents"/>
    <w:rsid w:val="00944F75"/>
    <w:pPr>
      <w:jc w:val="center"/>
    </w:pPr>
    <w:rPr>
      <w:b/>
      <w:bCs/>
      <w:i/>
      <w:iCs/>
    </w:rPr>
  </w:style>
  <w:style w:type="table" w:styleId="TableGrid">
    <w:name w:val="Table Grid"/>
    <w:basedOn w:val="TableNormal"/>
    <w:rsid w:val="005651BB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34FE6"/>
    <w:pPr>
      <w:ind w:left="720"/>
      <w:contextualSpacing/>
    </w:pPr>
  </w:style>
  <w:style w:type="character" w:styleId="Hyperlink">
    <w:name w:val="Hyperlink"/>
    <w:basedOn w:val="DefaultParagraphFont"/>
    <w:rsid w:val="00241B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B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placement</vt:lpstr>
    </vt:vector>
  </TitlesOfParts>
  <Company>xerox</Company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</dc:title>
  <dc:subject/>
  <dc:creator>siva</dc:creator>
  <cp:keywords/>
  <dc:description/>
  <cp:lastModifiedBy>Arun Kumar</cp:lastModifiedBy>
  <cp:revision>2</cp:revision>
  <cp:lastPrinted>2008-03-29T14:01:00Z</cp:lastPrinted>
  <dcterms:created xsi:type="dcterms:W3CDTF">2026-10-10T09:52:00Z</dcterms:created>
  <dcterms:modified xsi:type="dcterms:W3CDTF">2026-10-10T09:52:00Z</dcterms:modified>
</cp:coreProperties>
</file>